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op-section"/>
        <w:tblW w:w="0" w:type="auto"/>
        <w:tblCellSpacing w:w="0" w:type="dxa"/>
        <w:tblLayout w:type="fixed"/>
        <w:tblCellMar>
          <w:left w:w="0" w:type="dxa"/>
          <w:right w:w="0" w:type="dxa"/>
        </w:tblCellMar>
        <w:tblLook w:val="05E0" w:firstRow="1" w:lastRow="1" w:firstColumn="1" w:lastColumn="1" w:noHBand="0" w:noVBand="1"/>
      </w:tblPr>
      <w:tblGrid>
        <w:gridCol w:w="440"/>
        <w:gridCol w:w="11340"/>
        <w:gridCol w:w="440"/>
      </w:tblGrid>
      <w:tr w:rsidR="007A6B79" w14:paraId="348002A4" w14:textId="77777777">
        <w:trPr>
          <w:tblCellSpacing w:w="0" w:type="dxa"/>
        </w:trPr>
        <w:tc>
          <w:tcPr>
            <w:tcW w:w="440" w:type="dxa"/>
            <w:tcMar>
              <w:top w:w="0" w:type="dxa"/>
              <w:left w:w="0" w:type="dxa"/>
              <w:bottom w:w="0" w:type="dxa"/>
              <w:right w:w="0" w:type="dxa"/>
            </w:tcMar>
            <w:vAlign w:val="bottom"/>
            <w:hideMark/>
          </w:tcPr>
          <w:p w14:paraId="5224E584" w14:textId="77777777" w:rsidR="007A6B79" w:rsidRDefault="007A6B79">
            <w:pPr>
              <w:rPr>
                <w:rFonts w:ascii="Open Sans" w:eastAsia="Open Sans" w:hAnsi="Open Sans" w:cs="Open Sans"/>
                <w:color w:val="050505"/>
                <w:sz w:val="20"/>
                <w:szCs w:val="20"/>
              </w:rPr>
            </w:pPr>
          </w:p>
        </w:tc>
        <w:tc>
          <w:tcPr>
            <w:tcW w:w="11340" w:type="dxa"/>
            <w:tcMar>
              <w:top w:w="0" w:type="dxa"/>
              <w:left w:w="0" w:type="dxa"/>
              <w:bottom w:w="0" w:type="dxa"/>
              <w:right w:w="0" w:type="dxa"/>
            </w:tcMar>
            <w:vAlign w:val="bottom"/>
            <w:hideMark/>
          </w:tcPr>
          <w:p w14:paraId="7CBBECBB" w14:textId="15E31619" w:rsidR="007A6B79" w:rsidRPr="0088242C" w:rsidRDefault="00AD7C83" w:rsidP="0088242C">
            <w:pPr>
              <w:pStyle w:val="skn-mlo7name"/>
              <w:spacing w:before="480"/>
              <w:rPr>
                <w:rStyle w:val="skn-mlo7top-sectiontop-box"/>
                <w:color w:val="050505"/>
              </w:rPr>
            </w:pPr>
            <w:r>
              <w:rPr>
                <w:rStyle w:val="span"/>
                <w:color w:val="050505"/>
              </w:rPr>
              <w:t>Kesie Kiese</w:t>
            </w:r>
            <w:r>
              <w:rPr>
                <w:rStyle w:val="skn-mlo7top-sectiontop-box"/>
                <w:color w:val="050505"/>
              </w:rPr>
              <w:t xml:space="preserve"> </w:t>
            </w:r>
            <w:r>
              <w:rPr>
                <w:rStyle w:val="span"/>
                <w:color w:val="050505"/>
              </w:rPr>
              <w:t>Mbut</w:t>
            </w:r>
            <w:r w:rsidR="0088242C">
              <w:rPr>
                <w:rStyle w:val="span"/>
                <w:color w:val="050505"/>
              </w:rPr>
              <w:t>u</w:t>
            </w:r>
          </w:p>
          <w:p w14:paraId="5075CEDF" w14:textId="77777777" w:rsidR="007A6B79" w:rsidRDefault="007A6B79">
            <w:pPr>
              <w:pStyle w:val="skn-mlo7top-sectiontop-boxParagraph"/>
              <w:spacing w:line="20" w:lineRule="atLeast"/>
              <w:textAlignment w:val="auto"/>
              <w:rPr>
                <w:rStyle w:val="skn-mlo7top-sectiontop-box"/>
                <w:rFonts w:ascii="Open Sans" w:eastAsia="Open Sans" w:hAnsi="Open Sans" w:cs="Open Sans"/>
                <w:color w:val="050505"/>
                <w:sz w:val="2"/>
                <w:szCs w:val="2"/>
              </w:rPr>
            </w:pPr>
          </w:p>
        </w:tc>
        <w:tc>
          <w:tcPr>
            <w:tcW w:w="440" w:type="dxa"/>
            <w:tcMar>
              <w:top w:w="0" w:type="dxa"/>
              <w:left w:w="0" w:type="dxa"/>
              <w:bottom w:w="0" w:type="dxa"/>
              <w:right w:w="0" w:type="dxa"/>
            </w:tcMar>
            <w:vAlign w:val="bottom"/>
            <w:hideMark/>
          </w:tcPr>
          <w:p w14:paraId="528E347A" w14:textId="77777777" w:rsidR="007A6B79" w:rsidRDefault="007A6B79">
            <w:pPr>
              <w:pStyle w:val="skn-mlo7top-sectiontop-boxParagraph"/>
              <w:spacing w:line="20" w:lineRule="atLeast"/>
              <w:textAlignment w:val="auto"/>
              <w:rPr>
                <w:rStyle w:val="skn-mlo7top-sectiontop-box"/>
                <w:rFonts w:ascii="Open Sans" w:eastAsia="Open Sans" w:hAnsi="Open Sans" w:cs="Open Sans"/>
                <w:color w:val="050505"/>
                <w:sz w:val="2"/>
                <w:szCs w:val="2"/>
              </w:rPr>
            </w:pPr>
          </w:p>
        </w:tc>
      </w:tr>
    </w:tbl>
    <w:p w14:paraId="2DF20AA5" w14:textId="77777777" w:rsidR="007A6B79" w:rsidRDefault="007A6B79">
      <w:pPr>
        <w:rPr>
          <w:vanish/>
        </w:rPr>
      </w:pPr>
    </w:p>
    <w:tbl>
      <w:tblPr>
        <w:tblStyle w:val="skn-mlo7parentcontainer"/>
        <w:tblW w:w="0" w:type="auto"/>
        <w:tblCellSpacing w:w="0" w:type="dxa"/>
        <w:tblLayout w:type="fixed"/>
        <w:tblCellMar>
          <w:left w:w="0" w:type="dxa"/>
          <w:right w:w="0" w:type="dxa"/>
        </w:tblCellMar>
        <w:tblLook w:val="05E0" w:firstRow="1" w:lastRow="1" w:firstColumn="1" w:lastColumn="1" w:noHBand="0" w:noVBand="1"/>
      </w:tblPr>
      <w:tblGrid>
        <w:gridCol w:w="440"/>
        <w:gridCol w:w="7300"/>
      </w:tblGrid>
      <w:tr w:rsidR="0088242C" w14:paraId="4105A391" w14:textId="77777777">
        <w:trPr>
          <w:tblCellSpacing w:w="0" w:type="dxa"/>
        </w:trPr>
        <w:tc>
          <w:tcPr>
            <w:tcW w:w="440" w:type="dxa"/>
            <w:tcMar>
              <w:top w:w="0" w:type="dxa"/>
              <w:left w:w="0" w:type="dxa"/>
              <w:bottom w:w="0" w:type="dxa"/>
              <w:right w:w="0" w:type="dxa"/>
            </w:tcMar>
            <w:hideMark/>
          </w:tcPr>
          <w:p w14:paraId="398F3734" w14:textId="13DDBD4E" w:rsidR="0088242C" w:rsidRDefault="0088242C">
            <w:pPr>
              <w:rPr>
                <w:rFonts w:ascii="Open Sans" w:eastAsia="Open Sans" w:hAnsi="Open Sans" w:cs="Open Sans"/>
                <w:color w:val="050505"/>
                <w:sz w:val="20"/>
                <w:szCs w:val="20"/>
              </w:rPr>
            </w:pPr>
          </w:p>
        </w:tc>
        <w:tc>
          <w:tcPr>
            <w:tcW w:w="7300" w:type="dxa"/>
            <w:tcMar>
              <w:top w:w="0" w:type="dxa"/>
              <w:left w:w="0" w:type="dxa"/>
              <w:bottom w:w="0" w:type="dxa"/>
              <w:right w:w="0" w:type="dxa"/>
            </w:tcMar>
            <w:hideMark/>
          </w:tcPr>
          <w:p w14:paraId="2A360C0E" w14:textId="77777777" w:rsidR="0088242C" w:rsidRDefault="0088242C">
            <w:pPr>
              <w:pStyle w:val="section-spacing-div"/>
              <w:spacing w:before="300"/>
              <w:rPr>
                <w:rStyle w:val="skn-mlo7parentcontainerright-box"/>
                <w:rFonts w:ascii="Open Sans" w:eastAsia="Open Sans" w:hAnsi="Open Sans" w:cs="Open Sans"/>
                <w:color w:val="050505"/>
              </w:rPr>
            </w:pPr>
            <w:r>
              <w:rPr>
                <w:rStyle w:val="skn-mlo7parentcontainerright-box"/>
                <w:rFonts w:ascii="Open Sans" w:eastAsia="Open Sans" w:hAnsi="Open Sans" w:cs="Open Sans"/>
                <w:color w:val="050505"/>
              </w:rPr>
              <w:t> </w:t>
            </w:r>
          </w:p>
          <w:tbl>
            <w:tblPr>
              <w:tblStyle w:val="skn-mlo7right-boxheading"/>
              <w:tblW w:w="11360" w:type="dxa"/>
              <w:tblCellSpacing w:w="0" w:type="dxa"/>
              <w:tblBorders>
                <w:bottom w:val="single" w:sz="8" w:space="0" w:color="929CA4"/>
              </w:tblBorders>
              <w:tblLayout w:type="fixed"/>
              <w:tblCellMar>
                <w:left w:w="0" w:type="dxa"/>
                <w:right w:w="0" w:type="dxa"/>
              </w:tblCellMar>
              <w:tblLook w:val="05E0" w:firstRow="1" w:lastRow="1" w:firstColumn="1" w:lastColumn="1" w:noHBand="0" w:noVBand="1"/>
            </w:tblPr>
            <w:tblGrid>
              <w:gridCol w:w="11360"/>
            </w:tblGrid>
            <w:tr w:rsidR="0088242C" w14:paraId="21B12701" w14:textId="77777777">
              <w:trPr>
                <w:tblCellSpacing w:w="0" w:type="dxa"/>
              </w:trPr>
              <w:tc>
                <w:tcPr>
                  <w:tcW w:w="360" w:type="dxa"/>
                  <w:tcMar>
                    <w:top w:w="0" w:type="dxa"/>
                    <w:left w:w="0" w:type="dxa"/>
                    <w:bottom w:w="0" w:type="dxa"/>
                    <w:right w:w="0" w:type="dxa"/>
                  </w:tcMar>
                  <w:vAlign w:val="bottom"/>
                  <w:hideMark/>
                </w:tcPr>
                <w:p w14:paraId="76792C9B" w14:textId="77777777" w:rsidR="0088242C" w:rsidRDefault="0088242C">
                  <w:pPr>
                    <w:pStyle w:val="skn-mlo7right-boxsectiontitle"/>
                    <w:pBdr>
                      <w:bottom w:val="none" w:sz="0" w:space="1" w:color="auto"/>
                    </w:pBdr>
                    <w:spacing w:line="260" w:lineRule="atLeast"/>
                    <w:rPr>
                      <w:rStyle w:val="sectiontitle-wrapper"/>
                      <w:rFonts w:ascii="CustomRaleway Bold" w:eastAsia="CustomRaleway Bold" w:hAnsi="CustomRaleway Bold" w:cs="CustomRaleway Bold"/>
                      <w:b/>
                      <w:bCs/>
                      <w:color w:val="050505"/>
                      <w:spacing w:val="40"/>
                    </w:rPr>
                  </w:pPr>
                  <w:r>
                    <w:rPr>
                      <w:rStyle w:val="sectiontitle-wrapper"/>
                      <w:rFonts w:ascii="CustomRaleway Bold" w:eastAsia="CustomRaleway Bold" w:hAnsi="CustomRaleway Bold" w:cs="CustomRaleway Bold"/>
                      <w:b/>
                      <w:bCs/>
                      <w:color w:val="050505"/>
                      <w:spacing w:val="40"/>
                    </w:rPr>
                    <w:t>Professional Summary</w:t>
                  </w:r>
                </w:p>
              </w:tc>
            </w:tr>
          </w:tbl>
          <w:p w14:paraId="24320C09" w14:textId="77777777" w:rsidR="0088242C" w:rsidRDefault="0088242C">
            <w:pPr>
              <w:pStyle w:val="skn-mlo7heading-gap"/>
              <w:rPr>
                <w:rStyle w:val="skn-mlo7parentcontainerright-box"/>
                <w:rFonts w:ascii="Open Sans" w:eastAsia="Open Sans" w:hAnsi="Open Sans" w:cs="Open Sans"/>
                <w:color w:val="050505"/>
                <w:sz w:val="20"/>
                <w:szCs w:val="20"/>
              </w:rPr>
            </w:pPr>
            <w:r>
              <w:rPr>
                <w:rStyle w:val="skn-mlo7parentcontainerright-box"/>
                <w:rFonts w:ascii="Open Sans" w:eastAsia="Open Sans" w:hAnsi="Open Sans" w:cs="Open Sans"/>
                <w:color w:val="050505"/>
                <w:sz w:val="20"/>
                <w:szCs w:val="20"/>
              </w:rPr>
              <w:t> </w:t>
            </w:r>
          </w:p>
          <w:p w14:paraId="2F04715D" w14:textId="437C2E30" w:rsidR="0088242C" w:rsidRDefault="0088242C">
            <w:pPr>
              <w:pStyle w:val="p"/>
              <w:rPr>
                <w:rStyle w:val="skn-mlo7parentcontainerright-box"/>
                <w:rFonts w:ascii="Open Sans" w:eastAsia="Open Sans" w:hAnsi="Open Sans" w:cs="Open Sans"/>
                <w:color w:val="050505"/>
                <w:sz w:val="20"/>
                <w:szCs w:val="20"/>
              </w:rPr>
            </w:pPr>
            <w:r>
              <w:rPr>
                <w:rStyle w:val="skn-mlo7parentcontainerright-box"/>
                <w:rFonts w:ascii="Open Sans" w:eastAsia="Open Sans" w:hAnsi="Open Sans" w:cs="Open Sans"/>
                <w:color w:val="050505"/>
                <w:sz w:val="20"/>
                <w:szCs w:val="20"/>
              </w:rPr>
              <w:t xml:space="preserve">Flexible problem solver with a strong work ethic.  Northwest University athletics student worker, chapel Media coordinator, and Vice President at </w:t>
            </w:r>
            <w:proofErr w:type="spellStart"/>
            <w:r>
              <w:rPr>
                <w:rStyle w:val="skn-mlo7parentcontainerright-box"/>
                <w:rFonts w:ascii="Open Sans" w:eastAsia="Open Sans" w:hAnsi="Open Sans" w:cs="Open Sans"/>
                <w:color w:val="050505"/>
                <w:sz w:val="20"/>
                <w:szCs w:val="20"/>
              </w:rPr>
              <w:t>Fondation</w:t>
            </w:r>
            <w:proofErr w:type="spellEnd"/>
            <w:r>
              <w:rPr>
                <w:rStyle w:val="skn-mlo7parentcontainerright-box"/>
                <w:rFonts w:ascii="Open Sans" w:eastAsia="Open Sans" w:hAnsi="Open Sans" w:cs="Open Sans"/>
                <w:color w:val="050505"/>
                <w:sz w:val="20"/>
                <w:szCs w:val="20"/>
              </w:rPr>
              <w:t xml:space="preserve"> des </w:t>
            </w:r>
            <w:proofErr w:type="spellStart"/>
            <w:r>
              <w:rPr>
                <w:rStyle w:val="skn-mlo7parentcontainerright-box"/>
                <w:rFonts w:ascii="Open Sans" w:eastAsia="Open Sans" w:hAnsi="Open Sans" w:cs="Open Sans"/>
                <w:color w:val="050505"/>
                <w:sz w:val="20"/>
                <w:szCs w:val="20"/>
              </w:rPr>
              <w:t>Jeunes</w:t>
            </w:r>
            <w:proofErr w:type="spellEnd"/>
            <w:r>
              <w:rPr>
                <w:rStyle w:val="skn-mlo7parentcontainerright-box"/>
                <w:rFonts w:ascii="Open Sans" w:eastAsia="Open Sans" w:hAnsi="Open Sans" w:cs="Open Sans"/>
                <w:color w:val="050505"/>
                <w:sz w:val="20"/>
                <w:szCs w:val="20"/>
              </w:rPr>
              <w:t xml:space="preserve"> </w:t>
            </w:r>
            <w:proofErr w:type="spellStart"/>
            <w:r>
              <w:rPr>
                <w:rStyle w:val="skn-mlo7parentcontainerright-box"/>
                <w:rFonts w:ascii="Open Sans" w:eastAsia="Open Sans" w:hAnsi="Open Sans" w:cs="Open Sans"/>
                <w:color w:val="050505"/>
                <w:sz w:val="20"/>
                <w:szCs w:val="20"/>
              </w:rPr>
              <w:t>Congolais</w:t>
            </w:r>
            <w:proofErr w:type="spellEnd"/>
            <w:r>
              <w:rPr>
                <w:rStyle w:val="skn-mlo7parentcontainerright-box"/>
                <w:rFonts w:ascii="Open Sans" w:eastAsia="Open Sans" w:hAnsi="Open Sans" w:cs="Open Sans"/>
                <w:color w:val="050505"/>
                <w:sz w:val="20"/>
                <w:szCs w:val="20"/>
              </w:rPr>
              <w:t xml:space="preserve"> pour les </w:t>
            </w:r>
            <w:proofErr w:type="spellStart"/>
            <w:r>
              <w:rPr>
                <w:rStyle w:val="skn-mlo7parentcontainerright-box"/>
                <w:rFonts w:ascii="Open Sans" w:eastAsia="Open Sans" w:hAnsi="Open Sans" w:cs="Open Sans"/>
                <w:color w:val="050505"/>
                <w:sz w:val="20"/>
                <w:szCs w:val="20"/>
              </w:rPr>
              <w:t>Démunis</w:t>
            </w:r>
            <w:proofErr w:type="spellEnd"/>
            <w:r>
              <w:rPr>
                <w:rStyle w:val="skn-mlo7parentcontainerright-box"/>
                <w:rFonts w:ascii="Open Sans" w:eastAsia="Open Sans" w:hAnsi="Open Sans" w:cs="Open Sans"/>
                <w:color w:val="050505"/>
                <w:sz w:val="20"/>
                <w:szCs w:val="20"/>
              </w:rPr>
              <w:t>, an organization that provide help, food and evangelization to orphans of Kinshasa. highly accomplish individual with experience in managing teams and organizing events. Also proven high communication skills, problem solving and Human resource. Attentive and comprehensive, lead his team with respect and consideration in agreement with the scriptures.</w:t>
            </w:r>
          </w:p>
          <w:p w14:paraId="587DCA2F" w14:textId="77777777" w:rsidR="0088242C" w:rsidRDefault="0088242C">
            <w:pPr>
              <w:pStyle w:val="section-spacing-div"/>
              <w:spacing w:before="480"/>
              <w:rPr>
                <w:rStyle w:val="skn-mlo7parentcontainerright-box"/>
                <w:rFonts w:ascii="Open Sans" w:eastAsia="Open Sans" w:hAnsi="Open Sans" w:cs="Open Sans"/>
                <w:color w:val="050505"/>
              </w:rPr>
            </w:pPr>
            <w:r>
              <w:rPr>
                <w:rStyle w:val="skn-mlo7parentcontainerright-box"/>
                <w:rFonts w:ascii="Open Sans" w:eastAsia="Open Sans" w:hAnsi="Open Sans" w:cs="Open Sans"/>
                <w:color w:val="050505"/>
              </w:rPr>
              <w:t> </w:t>
            </w:r>
          </w:p>
          <w:tbl>
            <w:tblPr>
              <w:tblStyle w:val="skn-mlo7right-boxheading"/>
              <w:tblW w:w="11360" w:type="dxa"/>
              <w:tblCellSpacing w:w="0" w:type="dxa"/>
              <w:tblBorders>
                <w:bottom w:val="single" w:sz="8" w:space="0" w:color="929CA4"/>
              </w:tblBorders>
              <w:tblLayout w:type="fixed"/>
              <w:tblCellMar>
                <w:left w:w="0" w:type="dxa"/>
                <w:right w:w="0" w:type="dxa"/>
              </w:tblCellMar>
              <w:tblLook w:val="05E0" w:firstRow="1" w:lastRow="1" w:firstColumn="1" w:lastColumn="1" w:noHBand="0" w:noVBand="1"/>
            </w:tblPr>
            <w:tblGrid>
              <w:gridCol w:w="11360"/>
            </w:tblGrid>
            <w:tr w:rsidR="0088242C" w14:paraId="77CD86A5" w14:textId="77777777">
              <w:trPr>
                <w:tblCellSpacing w:w="0" w:type="dxa"/>
              </w:trPr>
              <w:tc>
                <w:tcPr>
                  <w:tcW w:w="360" w:type="dxa"/>
                  <w:tcMar>
                    <w:top w:w="0" w:type="dxa"/>
                    <w:left w:w="0" w:type="dxa"/>
                    <w:bottom w:w="0" w:type="dxa"/>
                    <w:right w:w="0" w:type="dxa"/>
                  </w:tcMar>
                  <w:vAlign w:val="bottom"/>
                  <w:hideMark/>
                </w:tcPr>
                <w:p w14:paraId="6CC25F43" w14:textId="77777777" w:rsidR="0088242C" w:rsidRDefault="0088242C">
                  <w:pPr>
                    <w:pStyle w:val="skn-mlo7right-boxsectiontitle"/>
                    <w:pBdr>
                      <w:bottom w:val="none" w:sz="0" w:space="1" w:color="auto"/>
                    </w:pBdr>
                    <w:spacing w:line="260" w:lineRule="atLeast"/>
                    <w:rPr>
                      <w:rStyle w:val="sectiontitle-wrapper"/>
                      <w:rFonts w:ascii="CustomRaleway Bold" w:eastAsia="CustomRaleway Bold" w:hAnsi="CustomRaleway Bold" w:cs="CustomRaleway Bold"/>
                      <w:b/>
                      <w:bCs/>
                      <w:color w:val="050505"/>
                      <w:spacing w:val="40"/>
                    </w:rPr>
                  </w:pPr>
                  <w:r>
                    <w:rPr>
                      <w:rStyle w:val="sectiontitle-wrapper"/>
                      <w:rFonts w:ascii="CustomRaleway Bold" w:eastAsia="CustomRaleway Bold" w:hAnsi="CustomRaleway Bold" w:cs="CustomRaleway Bold"/>
                      <w:b/>
                      <w:bCs/>
                      <w:color w:val="050505"/>
                      <w:spacing w:val="40"/>
                    </w:rPr>
                    <w:t>Skills</w:t>
                  </w:r>
                </w:p>
              </w:tc>
            </w:tr>
          </w:tbl>
          <w:p w14:paraId="22B36B25" w14:textId="77777777" w:rsidR="0088242C" w:rsidRDefault="0088242C">
            <w:pPr>
              <w:pStyle w:val="skn-mlo7heading-gap"/>
              <w:rPr>
                <w:rStyle w:val="skn-mlo7parentcontainerright-box"/>
                <w:rFonts w:ascii="Open Sans" w:eastAsia="Open Sans" w:hAnsi="Open Sans" w:cs="Open Sans"/>
                <w:color w:val="050505"/>
                <w:sz w:val="20"/>
                <w:szCs w:val="20"/>
              </w:rPr>
            </w:pPr>
            <w:r>
              <w:rPr>
                <w:rStyle w:val="skn-mlo7parentcontainerright-box"/>
                <w:rFonts w:ascii="Open Sans" w:eastAsia="Open Sans" w:hAnsi="Open Sans" w:cs="Open Sans"/>
                <w:color w:val="050505"/>
                <w:sz w:val="20"/>
                <w:szCs w:val="20"/>
              </w:rPr>
              <w:t> </w:t>
            </w:r>
          </w:p>
          <w:tbl>
            <w:tblPr>
              <w:tblW w:w="7300" w:type="dxa"/>
              <w:tblLayout w:type="fixed"/>
              <w:tblLook w:val="04A0" w:firstRow="1" w:lastRow="0" w:firstColumn="1" w:lastColumn="0" w:noHBand="0" w:noVBand="1"/>
            </w:tblPr>
            <w:tblGrid>
              <w:gridCol w:w="3650"/>
              <w:gridCol w:w="3650"/>
            </w:tblGrid>
            <w:tr w:rsidR="0088242C" w14:paraId="31BD1E53" w14:textId="77777777">
              <w:tc>
                <w:tcPr>
                  <w:tcW w:w="3650" w:type="dxa"/>
                  <w:tcMar>
                    <w:left w:w="0" w:type="dxa"/>
                  </w:tcMar>
                </w:tcPr>
                <w:p w14:paraId="58222004" w14:textId="77777777" w:rsidR="0088242C" w:rsidRDefault="0088242C">
                  <w:pPr>
                    <w:pStyle w:val="p"/>
                    <w:numPr>
                      <w:ilvl w:val="0"/>
                      <w:numId w:val="1"/>
                    </w:numPr>
                    <w:spacing w:after="140"/>
                    <w:ind w:left="460" w:hanging="34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Team leadership</w:t>
                  </w:r>
                </w:p>
              </w:tc>
              <w:tc>
                <w:tcPr>
                  <w:tcW w:w="3650" w:type="dxa"/>
                  <w:tcMar>
                    <w:left w:w="0" w:type="dxa"/>
                  </w:tcMar>
                </w:tcPr>
                <w:p w14:paraId="30330E6C" w14:textId="77777777" w:rsidR="0088242C" w:rsidRDefault="0088242C">
                  <w:pPr>
                    <w:pStyle w:val="p"/>
                    <w:numPr>
                      <w:ilvl w:val="0"/>
                      <w:numId w:val="1"/>
                    </w:numPr>
                    <w:spacing w:after="140"/>
                    <w:ind w:left="460" w:hanging="34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Decision-making</w:t>
                  </w:r>
                </w:p>
              </w:tc>
            </w:tr>
            <w:tr w:rsidR="0088242C" w14:paraId="6ED38CF1" w14:textId="77777777">
              <w:tc>
                <w:tcPr>
                  <w:tcW w:w="3650" w:type="dxa"/>
                  <w:tcMar>
                    <w:left w:w="0" w:type="dxa"/>
                  </w:tcMar>
                </w:tcPr>
                <w:p w14:paraId="3F412EDE" w14:textId="77777777" w:rsidR="0088242C" w:rsidRDefault="0088242C">
                  <w:pPr>
                    <w:pStyle w:val="p"/>
                    <w:numPr>
                      <w:ilvl w:val="0"/>
                      <w:numId w:val="1"/>
                    </w:numPr>
                    <w:spacing w:after="140"/>
                    <w:ind w:left="460" w:hanging="34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Program management</w:t>
                  </w:r>
                </w:p>
              </w:tc>
              <w:tc>
                <w:tcPr>
                  <w:tcW w:w="3650" w:type="dxa"/>
                  <w:tcMar>
                    <w:left w:w="0" w:type="dxa"/>
                  </w:tcMar>
                </w:tcPr>
                <w:p w14:paraId="42AFD6E3" w14:textId="77777777" w:rsidR="0088242C" w:rsidRDefault="0088242C">
                  <w:pPr>
                    <w:pStyle w:val="p"/>
                    <w:numPr>
                      <w:ilvl w:val="0"/>
                      <w:numId w:val="1"/>
                    </w:numPr>
                    <w:spacing w:after="140"/>
                    <w:ind w:left="460" w:hanging="34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Staff management</w:t>
                  </w:r>
                </w:p>
              </w:tc>
            </w:tr>
            <w:tr w:rsidR="0088242C" w14:paraId="2A9CDF6E" w14:textId="77777777">
              <w:tc>
                <w:tcPr>
                  <w:tcW w:w="3650" w:type="dxa"/>
                  <w:tcMar>
                    <w:left w:w="0" w:type="dxa"/>
                  </w:tcMar>
                </w:tcPr>
                <w:p w14:paraId="32F40FF5" w14:textId="77777777" w:rsidR="0088242C" w:rsidRDefault="0088242C">
                  <w:pPr>
                    <w:pStyle w:val="p"/>
                    <w:numPr>
                      <w:ilvl w:val="0"/>
                      <w:numId w:val="1"/>
                    </w:numPr>
                    <w:spacing w:after="140"/>
                    <w:ind w:left="460" w:hanging="34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Critical thinking</w:t>
                  </w:r>
                </w:p>
                <w:p w14:paraId="1DB83178" w14:textId="77777777" w:rsidR="0088242C" w:rsidRDefault="0088242C">
                  <w:pPr>
                    <w:pStyle w:val="p"/>
                    <w:numPr>
                      <w:ilvl w:val="0"/>
                      <w:numId w:val="1"/>
                    </w:numPr>
                    <w:spacing w:after="140"/>
                    <w:ind w:left="460" w:hanging="34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Design thinking</w:t>
                  </w:r>
                </w:p>
                <w:p w14:paraId="537D2B50" w14:textId="77777777" w:rsidR="0088242C" w:rsidRDefault="0088242C" w:rsidP="0085605C">
                  <w:pPr>
                    <w:pStyle w:val="p"/>
                    <w:numPr>
                      <w:ilvl w:val="0"/>
                      <w:numId w:val="1"/>
                    </w:numPr>
                    <w:spacing w:after="140"/>
                    <w:ind w:left="460" w:hanging="34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Figma</w:t>
                  </w:r>
                </w:p>
                <w:p w14:paraId="44D2E885" w14:textId="4F83F79F" w:rsidR="0088242C" w:rsidRPr="0088242C" w:rsidRDefault="0088242C" w:rsidP="0088242C">
                  <w:pPr>
                    <w:pStyle w:val="p"/>
                    <w:numPr>
                      <w:ilvl w:val="0"/>
                      <w:numId w:val="1"/>
                    </w:numPr>
                    <w:spacing w:after="140"/>
                    <w:ind w:left="460" w:hanging="34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Excel</w:t>
                  </w:r>
                </w:p>
              </w:tc>
              <w:tc>
                <w:tcPr>
                  <w:tcW w:w="3650" w:type="dxa"/>
                  <w:tcMar>
                    <w:left w:w="0" w:type="dxa"/>
                  </w:tcMar>
                </w:tcPr>
                <w:p w14:paraId="0EE07EE0" w14:textId="77777777" w:rsidR="0088242C" w:rsidRDefault="0088242C">
                  <w:pPr>
                    <w:pStyle w:val="p"/>
                    <w:numPr>
                      <w:ilvl w:val="0"/>
                      <w:numId w:val="1"/>
                    </w:numPr>
                    <w:ind w:left="460" w:hanging="34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Complex Problem-solving</w:t>
                  </w:r>
                </w:p>
                <w:p w14:paraId="6397DDEF" w14:textId="77777777" w:rsidR="0088242C" w:rsidRDefault="0088242C">
                  <w:pPr>
                    <w:pStyle w:val="p"/>
                    <w:numPr>
                      <w:ilvl w:val="0"/>
                      <w:numId w:val="1"/>
                    </w:numPr>
                    <w:ind w:left="460" w:hanging="34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Python</w:t>
                  </w:r>
                </w:p>
                <w:p w14:paraId="5D16E1BA" w14:textId="77777777" w:rsidR="0088242C" w:rsidRDefault="0088242C">
                  <w:pPr>
                    <w:pStyle w:val="p"/>
                    <w:numPr>
                      <w:ilvl w:val="0"/>
                      <w:numId w:val="1"/>
                    </w:numPr>
                    <w:ind w:left="460" w:hanging="34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Java-Script</w:t>
                  </w:r>
                </w:p>
                <w:p w14:paraId="6A2F109A" w14:textId="6148D1AD" w:rsidR="0088242C" w:rsidRDefault="0088242C">
                  <w:pPr>
                    <w:pStyle w:val="p"/>
                    <w:numPr>
                      <w:ilvl w:val="0"/>
                      <w:numId w:val="1"/>
                    </w:numPr>
                    <w:ind w:left="460" w:hanging="340"/>
                    <w:rPr>
                      <w:rStyle w:val="span"/>
                      <w:rFonts w:ascii="Open Sans" w:eastAsia="Open Sans" w:hAnsi="Open Sans" w:cs="Open Sans"/>
                      <w:color w:val="050505"/>
                      <w:sz w:val="20"/>
                      <w:szCs w:val="20"/>
                    </w:rPr>
                  </w:pPr>
                  <w:r>
                    <w:rPr>
                      <w:rStyle w:val="span"/>
                      <w:rFonts w:ascii="Open Sans" w:eastAsia="Open Sans" w:hAnsi="Open Sans" w:cs="Open Sans"/>
                      <w:color w:val="050505"/>
                      <w:sz w:val="20"/>
                      <w:szCs w:val="20"/>
                    </w:rPr>
                    <w:t>ArcGIS</w:t>
                  </w:r>
                </w:p>
              </w:tc>
            </w:tr>
          </w:tbl>
          <w:p w14:paraId="5F343F9F" w14:textId="77777777" w:rsidR="0088242C" w:rsidRDefault="0088242C"/>
        </w:tc>
      </w:tr>
    </w:tbl>
    <w:p w14:paraId="1060DB8D" w14:textId="1118BDCC" w:rsidR="007A6B79" w:rsidRDefault="007A6B79">
      <w:pPr>
        <w:rPr>
          <w:vanish/>
        </w:rPr>
      </w:pPr>
    </w:p>
    <w:tbl>
      <w:tblPr>
        <w:tblStyle w:val="skn-mlo7parentcontainer2"/>
        <w:tblW w:w="0" w:type="auto"/>
        <w:tblCellSpacing w:w="0" w:type="dxa"/>
        <w:tblLayout w:type="fixed"/>
        <w:tblCellMar>
          <w:left w:w="0" w:type="dxa"/>
          <w:right w:w="0" w:type="dxa"/>
        </w:tblCellMar>
        <w:tblLook w:val="05E0" w:firstRow="1" w:lastRow="1" w:firstColumn="1" w:lastColumn="1" w:noHBand="0" w:noVBand="1"/>
      </w:tblPr>
      <w:tblGrid>
        <w:gridCol w:w="440"/>
        <w:gridCol w:w="11360"/>
        <w:gridCol w:w="440"/>
      </w:tblGrid>
      <w:tr w:rsidR="007A6B79" w14:paraId="7B5C17B5" w14:textId="77777777">
        <w:trPr>
          <w:tblCellSpacing w:w="0" w:type="dxa"/>
        </w:trPr>
        <w:tc>
          <w:tcPr>
            <w:tcW w:w="440" w:type="dxa"/>
            <w:tcMar>
              <w:top w:w="0" w:type="dxa"/>
              <w:left w:w="0" w:type="dxa"/>
              <w:bottom w:w="0" w:type="dxa"/>
              <w:right w:w="0" w:type="dxa"/>
            </w:tcMar>
            <w:hideMark/>
          </w:tcPr>
          <w:p w14:paraId="4D25B817" w14:textId="77777777" w:rsidR="007A6B79" w:rsidRDefault="007A6B79">
            <w:pPr>
              <w:rPr>
                <w:rFonts w:ascii="Open Sans" w:eastAsia="Open Sans" w:hAnsi="Open Sans" w:cs="Open Sans"/>
                <w:color w:val="050505"/>
                <w:sz w:val="20"/>
                <w:szCs w:val="20"/>
              </w:rPr>
            </w:pPr>
          </w:p>
          <w:p w14:paraId="11F37EDA" w14:textId="77777777" w:rsidR="0085605C" w:rsidRDefault="0085605C">
            <w:pPr>
              <w:rPr>
                <w:rFonts w:ascii="Open Sans" w:eastAsia="Open Sans" w:hAnsi="Open Sans" w:cs="Open Sans"/>
                <w:color w:val="050505"/>
                <w:sz w:val="20"/>
                <w:szCs w:val="20"/>
              </w:rPr>
            </w:pPr>
          </w:p>
          <w:p w14:paraId="16509A92" w14:textId="77777777" w:rsidR="0085605C" w:rsidRDefault="0085605C">
            <w:pPr>
              <w:rPr>
                <w:rFonts w:ascii="Open Sans" w:eastAsia="Open Sans" w:hAnsi="Open Sans" w:cs="Open Sans"/>
                <w:color w:val="050505"/>
                <w:sz w:val="20"/>
                <w:szCs w:val="20"/>
              </w:rPr>
            </w:pPr>
          </w:p>
          <w:p w14:paraId="07D0EE8A" w14:textId="77777777" w:rsidR="0085605C" w:rsidRDefault="0085605C">
            <w:pPr>
              <w:rPr>
                <w:rFonts w:ascii="Open Sans" w:eastAsia="Open Sans" w:hAnsi="Open Sans" w:cs="Open Sans"/>
                <w:color w:val="050505"/>
                <w:sz w:val="20"/>
                <w:szCs w:val="20"/>
              </w:rPr>
            </w:pPr>
          </w:p>
          <w:p w14:paraId="6045C383" w14:textId="77777777" w:rsidR="0085605C" w:rsidRDefault="0085605C">
            <w:pPr>
              <w:rPr>
                <w:rFonts w:ascii="Open Sans" w:eastAsia="Open Sans" w:hAnsi="Open Sans" w:cs="Open Sans"/>
                <w:color w:val="050505"/>
                <w:sz w:val="20"/>
                <w:szCs w:val="20"/>
              </w:rPr>
            </w:pPr>
          </w:p>
          <w:p w14:paraId="6ED37CF2" w14:textId="77777777" w:rsidR="0085605C" w:rsidRDefault="0085605C">
            <w:pPr>
              <w:rPr>
                <w:rFonts w:ascii="Open Sans" w:eastAsia="Open Sans" w:hAnsi="Open Sans" w:cs="Open Sans"/>
                <w:color w:val="050505"/>
                <w:sz w:val="20"/>
                <w:szCs w:val="20"/>
              </w:rPr>
            </w:pPr>
          </w:p>
        </w:tc>
        <w:tc>
          <w:tcPr>
            <w:tcW w:w="11360" w:type="dxa"/>
            <w:tcMar>
              <w:top w:w="0" w:type="dxa"/>
              <w:left w:w="0" w:type="dxa"/>
              <w:bottom w:w="0" w:type="dxa"/>
              <w:right w:w="0" w:type="dxa"/>
            </w:tcMar>
            <w:hideMark/>
          </w:tcPr>
          <w:p w14:paraId="426D501E" w14:textId="77777777" w:rsidR="007A6B79" w:rsidRDefault="00AD7C83">
            <w:pPr>
              <w:pStyle w:val="section-spacing-div"/>
              <w:spacing w:before="480"/>
              <w:rPr>
                <w:rStyle w:val="container3"/>
                <w:rFonts w:ascii="Open Sans" w:eastAsia="Open Sans" w:hAnsi="Open Sans" w:cs="Open Sans"/>
                <w:color w:val="050505"/>
              </w:rPr>
            </w:pPr>
            <w:r>
              <w:rPr>
                <w:rStyle w:val="container3"/>
                <w:rFonts w:ascii="Open Sans" w:eastAsia="Open Sans" w:hAnsi="Open Sans" w:cs="Open Sans"/>
                <w:color w:val="050505"/>
              </w:rPr>
              <w:t> </w:t>
            </w:r>
          </w:p>
          <w:tbl>
            <w:tblPr>
              <w:tblStyle w:val="heading"/>
              <w:tblW w:w="11360" w:type="dxa"/>
              <w:tblCellSpacing w:w="0" w:type="dxa"/>
              <w:tblBorders>
                <w:bottom w:val="single" w:sz="8" w:space="0" w:color="929CA4"/>
              </w:tblBorders>
              <w:tblLayout w:type="fixed"/>
              <w:tblCellMar>
                <w:left w:w="0" w:type="dxa"/>
                <w:right w:w="0" w:type="dxa"/>
              </w:tblCellMar>
              <w:tblLook w:val="05E0" w:firstRow="1" w:lastRow="1" w:firstColumn="1" w:lastColumn="1" w:noHBand="0" w:noVBand="1"/>
            </w:tblPr>
            <w:tblGrid>
              <w:gridCol w:w="11360"/>
            </w:tblGrid>
            <w:tr w:rsidR="007A6B79" w14:paraId="0E337A4D" w14:textId="77777777">
              <w:trPr>
                <w:tblCellSpacing w:w="0" w:type="dxa"/>
              </w:trPr>
              <w:tc>
                <w:tcPr>
                  <w:tcW w:w="360" w:type="dxa"/>
                  <w:tcMar>
                    <w:top w:w="0" w:type="dxa"/>
                    <w:left w:w="0" w:type="dxa"/>
                    <w:bottom w:w="0" w:type="dxa"/>
                    <w:right w:w="0" w:type="dxa"/>
                  </w:tcMar>
                  <w:vAlign w:val="bottom"/>
                  <w:hideMark/>
                </w:tcPr>
                <w:p w14:paraId="76A760A4" w14:textId="77777777" w:rsidR="007A6B79" w:rsidRDefault="00AD7C83">
                  <w:pPr>
                    <w:pStyle w:val="skn-mlo7txt-bold"/>
                    <w:pBdr>
                      <w:bottom w:val="none" w:sz="0" w:space="1" w:color="auto"/>
                    </w:pBdr>
                    <w:spacing w:line="260" w:lineRule="atLeast"/>
                    <w:rPr>
                      <w:rStyle w:val="sectiontitle-wrapper"/>
                      <w:rFonts w:ascii="CustomRaleway Bold" w:eastAsia="CustomRaleway Bold" w:hAnsi="CustomRaleway Bold" w:cs="CustomRaleway Bold"/>
                      <w:color w:val="050505"/>
                      <w:spacing w:val="40"/>
                    </w:rPr>
                  </w:pPr>
                  <w:r>
                    <w:rPr>
                      <w:rStyle w:val="sectiontitle-wrapper"/>
                      <w:rFonts w:ascii="CustomRaleway Bold" w:eastAsia="CustomRaleway Bold" w:hAnsi="CustomRaleway Bold" w:cs="CustomRaleway Bold"/>
                      <w:color w:val="050505"/>
                      <w:spacing w:val="40"/>
                    </w:rPr>
                    <w:t>Experience</w:t>
                  </w:r>
                </w:p>
              </w:tc>
            </w:tr>
          </w:tbl>
          <w:p w14:paraId="67E7A613" w14:textId="77777777" w:rsidR="007A6B79" w:rsidRDefault="00AD7C83">
            <w:pPr>
              <w:pStyle w:val="skn-mlo7heading-gap"/>
              <w:rPr>
                <w:rStyle w:val="container3"/>
                <w:rFonts w:ascii="Open Sans" w:eastAsia="Open Sans" w:hAnsi="Open Sans" w:cs="Open Sans"/>
                <w:color w:val="050505"/>
                <w:sz w:val="20"/>
                <w:szCs w:val="20"/>
              </w:rPr>
            </w:pPr>
            <w:r>
              <w:rPr>
                <w:rStyle w:val="container3"/>
                <w:rFonts w:ascii="Open Sans" w:eastAsia="Open Sans" w:hAnsi="Open Sans" w:cs="Open Sans"/>
                <w:color w:val="050505"/>
                <w:sz w:val="20"/>
                <w:szCs w:val="20"/>
              </w:rPr>
              <w:t> </w:t>
            </w:r>
          </w:p>
          <w:p w14:paraId="3CDB1965" w14:textId="77777777" w:rsidR="007A6B79" w:rsidRDefault="00AD7C83">
            <w:pPr>
              <w:pStyle w:val="skn-mlo7firstparagraphpara-spacing"/>
              <w:spacing w:line="300" w:lineRule="atLeast"/>
              <w:rPr>
                <w:rStyle w:val="container3"/>
                <w:rFonts w:ascii="Open Sans" w:eastAsia="Open Sans" w:hAnsi="Open Sans" w:cs="Open Sans"/>
                <w:color w:val="050505"/>
                <w:sz w:val="30"/>
                <w:szCs w:val="30"/>
              </w:rPr>
            </w:pPr>
            <w:r>
              <w:rPr>
                <w:rStyle w:val="container3"/>
                <w:rFonts w:ascii="Open Sans" w:eastAsia="Open Sans" w:hAnsi="Open Sans" w:cs="Open Sans"/>
                <w:color w:val="050505"/>
                <w:sz w:val="30"/>
                <w:szCs w:val="30"/>
              </w:rPr>
              <w:t> </w:t>
            </w:r>
          </w:p>
          <w:tbl>
            <w:tblPr>
              <w:tblStyle w:val="skn-mlo7disp-blockTable"/>
              <w:tblW w:w="0" w:type="auto"/>
              <w:tblCellSpacing w:w="0" w:type="dxa"/>
              <w:tblLayout w:type="fixed"/>
              <w:tblCellMar>
                <w:left w:w="0" w:type="dxa"/>
                <w:right w:w="0" w:type="dxa"/>
              </w:tblCellMar>
              <w:tblLook w:val="05E0" w:firstRow="1" w:lastRow="1" w:firstColumn="1" w:lastColumn="1" w:noHBand="0" w:noVBand="1"/>
            </w:tblPr>
            <w:tblGrid>
              <w:gridCol w:w="8960"/>
              <w:gridCol w:w="2400"/>
            </w:tblGrid>
            <w:tr w:rsidR="007A6B79" w14:paraId="5337291F" w14:textId="77777777">
              <w:trPr>
                <w:tblCellSpacing w:w="0" w:type="dxa"/>
              </w:trPr>
              <w:tc>
                <w:tcPr>
                  <w:tcW w:w="8960" w:type="dxa"/>
                  <w:tcMar>
                    <w:top w:w="0" w:type="dxa"/>
                    <w:left w:w="0" w:type="dxa"/>
                    <w:bottom w:w="0" w:type="dxa"/>
                    <w:right w:w="0" w:type="dxa"/>
                  </w:tcMar>
                  <w:hideMark/>
                </w:tcPr>
                <w:p w14:paraId="3C6A0026" w14:textId="77777777" w:rsidR="007A6B79" w:rsidRDefault="00AD7C83">
                  <w:pPr>
                    <w:pStyle w:val="skn-mlo7txt-bold"/>
                    <w:pBdr>
                      <w:bottom w:val="none" w:sz="0" w:space="1" w:color="auto"/>
                    </w:pBdr>
                    <w:rPr>
                      <w:rStyle w:val="skn-mlo7tbl-inner-left-cell"/>
                      <w:rFonts w:ascii="Open Sans" w:eastAsia="Open Sans" w:hAnsi="Open Sans" w:cs="Open Sans"/>
                      <w:caps/>
                      <w:color w:val="050505"/>
                      <w:spacing w:val="3"/>
                      <w:sz w:val="20"/>
                      <w:szCs w:val="20"/>
                    </w:rPr>
                  </w:pPr>
                  <w:r>
                    <w:rPr>
                      <w:rStyle w:val="skn-mlo7tbl-inner-left-cell"/>
                      <w:rFonts w:ascii="Open Sans" w:eastAsia="Open Sans" w:hAnsi="Open Sans" w:cs="Open Sans"/>
                      <w:caps/>
                      <w:color w:val="050505"/>
                      <w:spacing w:val="3"/>
                      <w:sz w:val="20"/>
                      <w:szCs w:val="20"/>
                    </w:rPr>
                    <w:t>Vice President</w:t>
                  </w:r>
                </w:p>
                <w:p w14:paraId="60B5C205" w14:textId="544D9AFC" w:rsidR="007A6B79" w:rsidRDefault="00AD7C83" w:rsidP="007044E9">
                  <w:pPr>
                    <w:pStyle w:val="skn-mlo7disp-block"/>
                    <w:rPr>
                      <w:rStyle w:val="skn-mlo7tbl-inner-left-cell"/>
                      <w:rFonts w:ascii="Open Sans" w:eastAsia="Open Sans" w:hAnsi="Open Sans" w:cs="Open Sans"/>
                      <w:color w:val="050505"/>
                      <w:sz w:val="1"/>
                      <w:szCs w:val="1"/>
                    </w:rPr>
                  </w:pPr>
                  <w:r>
                    <w:rPr>
                      <w:rStyle w:val="skn-mlo7txt-caps"/>
                      <w:rFonts w:ascii="Open Sans" w:eastAsia="Open Sans" w:hAnsi="Open Sans" w:cs="Open Sans"/>
                      <w:color w:val="050505"/>
                      <w:sz w:val="20"/>
                      <w:szCs w:val="20"/>
                    </w:rPr>
                    <w:t xml:space="preserve">Fondation des Jeunes Congolais pour les </w:t>
                  </w:r>
                  <w:r w:rsidR="00F50A34">
                    <w:rPr>
                      <w:rStyle w:val="skn-mlo7txt-caps"/>
                      <w:rFonts w:ascii="Open Sans" w:eastAsia="Open Sans" w:hAnsi="Open Sans" w:cs="Open Sans"/>
                      <w:color w:val="050505"/>
                      <w:sz w:val="20"/>
                      <w:szCs w:val="20"/>
                    </w:rPr>
                    <w:t>DÉMUNIS</w:t>
                  </w:r>
                  <w:r w:rsidR="007044E9">
                    <w:rPr>
                      <w:rStyle w:val="skn-mlo7txt-caps"/>
                      <w:rFonts w:ascii="Open Sans" w:eastAsia="Open Sans" w:hAnsi="Open Sans" w:cs="Open Sans"/>
                      <w:color w:val="050505"/>
                      <w:sz w:val="20"/>
                      <w:szCs w:val="20"/>
                    </w:rPr>
                    <w:t>:</w:t>
                  </w:r>
                  <w:r>
                    <w:rPr>
                      <w:rStyle w:val="skn-mlo7pd-right"/>
                      <w:rFonts w:ascii="Open Sans" w:eastAsia="Open Sans" w:hAnsi="Open Sans" w:cs="Open Sans"/>
                      <w:color w:val="050505"/>
                      <w:sz w:val="20"/>
                      <w:szCs w:val="20"/>
                    </w:rPr>
                    <w:t> </w:t>
                  </w:r>
                  <w:r>
                    <w:rPr>
                      <w:rStyle w:val="span"/>
                      <w:rFonts w:ascii="Open Sans" w:eastAsia="Open Sans" w:hAnsi="Open Sans" w:cs="Open Sans"/>
                      <w:color w:val="050505"/>
                      <w:sz w:val="20"/>
                      <w:szCs w:val="20"/>
                    </w:rPr>
                    <w:t xml:space="preserve">Kinshasa, </w:t>
                  </w:r>
                  <w:r w:rsidR="007044E9">
                    <w:rPr>
                      <w:rStyle w:val="span"/>
                      <w:rFonts w:ascii="Open Sans" w:eastAsia="Open Sans" w:hAnsi="Open Sans" w:cs="Open Sans"/>
                      <w:color w:val="050505"/>
                      <w:sz w:val="20"/>
                      <w:szCs w:val="20"/>
                    </w:rPr>
                    <w:t>DR. Congo</w:t>
                  </w:r>
                </w:p>
              </w:tc>
              <w:tc>
                <w:tcPr>
                  <w:tcW w:w="2400" w:type="dxa"/>
                  <w:tcMar>
                    <w:top w:w="0" w:type="dxa"/>
                    <w:left w:w="0" w:type="dxa"/>
                    <w:bottom w:w="0" w:type="dxa"/>
                    <w:right w:w="0" w:type="dxa"/>
                  </w:tcMar>
                  <w:hideMark/>
                </w:tcPr>
                <w:p w14:paraId="37E12437" w14:textId="77777777" w:rsidR="007A6B79" w:rsidRDefault="00AD7C83">
                  <w:pPr>
                    <w:pStyle w:val="skn-mlo7tbl-inner-left-cellParagraph"/>
                    <w:spacing w:line="14" w:lineRule="atLeast"/>
                    <w:jc w:val="right"/>
                    <w:textAlignment w:val="auto"/>
                    <w:rPr>
                      <w:rStyle w:val="skn-mlo7tbl-inner-left-cell"/>
                      <w:rFonts w:ascii="Open Sans" w:eastAsia="Open Sans" w:hAnsi="Open Sans" w:cs="Open Sans"/>
                      <w:color w:val="050505"/>
                      <w:sz w:val="1"/>
                      <w:szCs w:val="1"/>
                    </w:rPr>
                  </w:pPr>
                  <w:r>
                    <w:rPr>
                      <w:rStyle w:val="span"/>
                      <w:rFonts w:ascii="Open Sans" w:eastAsia="Open Sans" w:hAnsi="Open Sans" w:cs="Open Sans"/>
                      <w:b/>
                      <w:bCs/>
                      <w:color w:val="050505"/>
                      <w:sz w:val="20"/>
                      <w:szCs w:val="20"/>
                    </w:rPr>
                    <w:t>Mar 2021 - Sep 2023</w:t>
                  </w:r>
                </w:p>
              </w:tc>
            </w:tr>
          </w:tbl>
          <w:p w14:paraId="06316D9F" w14:textId="47B2D8D5" w:rsidR="007A6B79" w:rsidRDefault="007044E9">
            <w:pPr>
              <w:pStyle w:val="skn-mlo7ulli"/>
              <w:numPr>
                <w:ilvl w:val="0"/>
                <w:numId w:val="2"/>
              </w:numPr>
              <w:spacing w:before="240" w:after="100"/>
              <w:ind w:left="440" w:hanging="332"/>
              <w:rPr>
                <w:rStyle w:val="span"/>
                <w:rFonts w:ascii="Open Sans" w:eastAsia="Open Sans" w:hAnsi="Open Sans" w:cs="Open Sans"/>
                <w:color w:val="050505"/>
                <w:spacing w:val="3"/>
                <w:sz w:val="20"/>
                <w:szCs w:val="20"/>
              </w:rPr>
            </w:pPr>
            <w:r>
              <w:rPr>
                <w:rStyle w:val="span"/>
                <w:rFonts w:ascii="Open Sans" w:eastAsia="Open Sans" w:hAnsi="Open Sans" w:cs="Open Sans"/>
                <w:color w:val="050505"/>
                <w:spacing w:val="3"/>
                <w:sz w:val="20"/>
                <w:szCs w:val="20"/>
              </w:rPr>
              <w:t>Act as substitute for the president.</w:t>
            </w:r>
          </w:p>
          <w:p w14:paraId="31471AB2" w14:textId="77777777" w:rsidR="007A6B79" w:rsidRDefault="00AD7C83">
            <w:pPr>
              <w:pStyle w:val="skn-mlo7ulli"/>
              <w:numPr>
                <w:ilvl w:val="0"/>
                <w:numId w:val="2"/>
              </w:numPr>
              <w:spacing w:after="100"/>
              <w:ind w:left="440" w:hanging="332"/>
              <w:rPr>
                <w:rStyle w:val="span"/>
                <w:rFonts w:ascii="Open Sans" w:eastAsia="Open Sans" w:hAnsi="Open Sans" w:cs="Open Sans"/>
                <w:color w:val="050505"/>
                <w:spacing w:val="3"/>
                <w:sz w:val="20"/>
                <w:szCs w:val="20"/>
              </w:rPr>
            </w:pPr>
            <w:r>
              <w:rPr>
                <w:rStyle w:val="span"/>
                <w:rFonts w:ascii="Open Sans" w:eastAsia="Open Sans" w:hAnsi="Open Sans" w:cs="Open Sans"/>
                <w:color w:val="050505"/>
                <w:spacing w:val="3"/>
                <w:sz w:val="20"/>
                <w:szCs w:val="20"/>
              </w:rPr>
              <w:t>Planning meetings and events.</w:t>
            </w:r>
          </w:p>
          <w:p w14:paraId="0FD7DF68" w14:textId="77777777" w:rsidR="007A6B79" w:rsidRDefault="00AD7C83">
            <w:pPr>
              <w:pStyle w:val="skn-mlo7ulli"/>
              <w:numPr>
                <w:ilvl w:val="0"/>
                <w:numId w:val="2"/>
              </w:numPr>
              <w:spacing w:after="100"/>
              <w:ind w:left="440" w:hanging="332"/>
              <w:rPr>
                <w:rStyle w:val="span"/>
                <w:rFonts w:ascii="Open Sans" w:eastAsia="Open Sans" w:hAnsi="Open Sans" w:cs="Open Sans"/>
                <w:color w:val="050505"/>
                <w:spacing w:val="3"/>
                <w:sz w:val="20"/>
                <w:szCs w:val="20"/>
              </w:rPr>
            </w:pPr>
            <w:r>
              <w:rPr>
                <w:rStyle w:val="span"/>
                <w:rFonts w:ascii="Open Sans" w:eastAsia="Open Sans" w:hAnsi="Open Sans" w:cs="Open Sans"/>
                <w:color w:val="050505"/>
                <w:spacing w:val="3"/>
                <w:sz w:val="20"/>
                <w:szCs w:val="20"/>
              </w:rPr>
              <w:t>Negotiate with orphanages and other organizations.</w:t>
            </w:r>
          </w:p>
          <w:p w14:paraId="67A249DB" w14:textId="77777777" w:rsidR="007A6B79" w:rsidRDefault="00AD7C83">
            <w:pPr>
              <w:pStyle w:val="skn-mlo7ullinth-last-child1"/>
              <w:numPr>
                <w:ilvl w:val="0"/>
                <w:numId w:val="2"/>
              </w:numPr>
              <w:pBdr>
                <w:left w:val="none" w:sz="0" w:space="7" w:color="auto"/>
              </w:pBdr>
              <w:ind w:left="440" w:hanging="332"/>
              <w:rPr>
                <w:rStyle w:val="span"/>
                <w:rFonts w:ascii="Open Sans" w:eastAsia="Open Sans" w:hAnsi="Open Sans" w:cs="Open Sans"/>
                <w:color w:val="050505"/>
                <w:spacing w:val="3"/>
                <w:sz w:val="20"/>
                <w:szCs w:val="20"/>
              </w:rPr>
            </w:pPr>
            <w:r>
              <w:rPr>
                <w:rStyle w:val="span"/>
                <w:rFonts w:ascii="Open Sans" w:eastAsia="Open Sans" w:hAnsi="Open Sans" w:cs="Open Sans"/>
                <w:color w:val="050505"/>
                <w:spacing w:val="3"/>
                <w:sz w:val="20"/>
                <w:szCs w:val="20"/>
              </w:rPr>
              <w:t>Record new admissions.</w:t>
            </w:r>
          </w:p>
          <w:p w14:paraId="1EADC5AC" w14:textId="77777777" w:rsidR="007044E9" w:rsidRDefault="007044E9" w:rsidP="007044E9">
            <w:pPr>
              <w:pStyle w:val="skn-mlo7ullinth-last-child1"/>
              <w:pBdr>
                <w:left w:val="none" w:sz="0" w:space="7" w:color="auto"/>
              </w:pBdr>
              <w:rPr>
                <w:rStyle w:val="span"/>
                <w:rFonts w:ascii="Open Sans" w:eastAsia="Open Sans" w:hAnsi="Open Sans" w:cs="Open Sans"/>
                <w:color w:val="050505"/>
                <w:spacing w:val="3"/>
                <w:sz w:val="20"/>
                <w:szCs w:val="20"/>
              </w:rPr>
            </w:pPr>
          </w:p>
          <w:p w14:paraId="09A09571" w14:textId="028E022C" w:rsidR="007044E9" w:rsidRDefault="007044E9" w:rsidP="007044E9">
            <w:pPr>
              <w:pStyle w:val="skn-mlo7ullinth-last-child1"/>
              <w:pBdr>
                <w:left w:val="none" w:sz="0" w:space="7" w:color="auto"/>
              </w:pBdr>
              <w:rPr>
                <w:rStyle w:val="span"/>
                <w:rFonts w:ascii="Open Sans" w:eastAsia="Open Sans" w:hAnsi="Open Sans" w:cs="Open Sans"/>
                <w:b/>
                <w:bCs/>
                <w:color w:val="050505"/>
                <w:spacing w:val="3"/>
                <w:sz w:val="20"/>
                <w:szCs w:val="20"/>
              </w:rPr>
            </w:pPr>
            <w:r w:rsidRPr="007044E9">
              <w:rPr>
                <w:rStyle w:val="span"/>
                <w:rFonts w:ascii="Open Sans" w:eastAsia="Open Sans" w:hAnsi="Open Sans" w:cs="Open Sans"/>
                <w:b/>
                <w:bCs/>
                <w:color w:val="050505"/>
                <w:spacing w:val="3"/>
                <w:sz w:val="20"/>
                <w:szCs w:val="20"/>
              </w:rPr>
              <w:t>ATHLETICS STUDENT WORKER</w:t>
            </w:r>
          </w:p>
          <w:p w14:paraId="7CC2A237" w14:textId="7689D30A" w:rsidR="007044E9" w:rsidRDefault="007044E9" w:rsidP="007044E9">
            <w:pPr>
              <w:pStyle w:val="skn-mlo7ullinth-last-child1"/>
              <w:pBdr>
                <w:left w:val="none" w:sz="0" w:space="7" w:color="auto"/>
              </w:pBdr>
              <w:rPr>
                <w:rStyle w:val="span"/>
                <w:rFonts w:ascii="Open Sans" w:eastAsia="Open Sans" w:hAnsi="Open Sans" w:cs="Open Sans"/>
                <w:color w:val="050505"/>
                <w:spacing w:val="3"/>
                <w:sz w:val="20"/>
                <w:szCs w:val="20"/>
              </w:rPr>
            </w:pPr>
            <w:r w:rsidRPr="007044E9">
              <w:rPr>
                <w:rStyle w:val="span"/>
                <w:rFonts w:ascii="Open Sans" w:eastAsia="Open Sans" w:hAnsi="Open Sans" w:cs="Open Sans"/>
                <w:color w:val="050505"/>
                <w:spacing w:val="3"/>
                <w:sz w:val="20"/>
                <w:szCs w:val="20"/>
              </w:rPr>
              <w:t>NORTHWEST UNIVERSITY ATHLETICS</w:t>
            </w:r>
            <w:r>
              <w:rPr>
                <w:rStyle w:val="span"/>
                <w:rFonts w:ascii="Open Sans" w:eastAsia="Open Sans" w:hAnsi="Open Sans" w:cs="Open Sans"/>
                <w:color w:val="050505"/>
                <w:spacing w:val="3"/>
                <w:sz w:val="20"/>
                <w:szCs w:val="20"/>
              </w:rPr>
              <w:t>: Kirkland, WA, USA</w:t>
            </w:r>
          </w:p>
          <w:p w14:paraId="5B4D5C03" w14:textId="2A035008" w:rsidR="007044E9" w:rsidRDefault="007044E9" w:rsidP="007044E9">
            <w:pPr>
              <w:pStyle w:val="skn-mlo7ulli"/>
              <w:numPr>
                <w:ilvl w:val="0"/>
                <w:numId w:val="2"/>
              </w:numPr>
              <w:spacing w:before="240" w:after="100"/>
              <w:ind w:left="440" w:hanging="332"/>
              <w:rPr>
                <w:rStyle w:val="span"/>
                <w:rFonts w:ascii="Open Sans" w:eastAsia="Open Sans" w:hAnsi="Open Sans" w:cs="Open Sans"/>
                <w:color w:val="050505"/>
                <w:spacing w:val="3"/>
                <w:sz w:val="20"/>
                <w:szCs w:val="20"/>
              </w:rPr>
            </w:pPr>
            <w:r>
              <w:rPr>
                <w:rStyle w:val="span"/>
                <w:rFonts w:ascii="Open Sans" w:eastAsia="Open Sans" w:hAnsi="Open Sans" w:cs="Open Sans"/>
                <w:color w:val="050505"/>
                <w:spacing w:val="3"/>
                <w:sz w:val="20"/>
                <w:szCs w:val="20"/>
              </w:rPr>
              <w:t>Setup and teardown for games</w:t>
            </w:r>
          </w:p>
          <w:p w14:paraId="41CFCDE9" w14:textId="18EC955A" w:rsidR="007044E9" w:rsidRDefault="007044E9" w:rsidP="007044E9">
            <w:pPr>
              <w:pStyle w:val="skn-mlo7ulli"/>
              <w:numPr>
                <w:ilvl w:val="0"/>
                <w:numId w:val="2"/>
              </w:numPr>
              <w:spacing w:after="100"/>
              <w:ind w:left="440" w:hanging="332"/>
              <w:rPr>
                <w:rStyle w:val="span"/>
                <w:rFonts w:ascii="Open Sans" w:eastAsia="Open Sans" w:hAnsi="Open Sans" w:cs="Open Sans"/>
                <w:color w:val="050505"/>
                <w:spacing w:val="3"/>
                <w:sz w:val="20"/>
                <w:szCs w:val="20"/>
              </w:rPr>
            </w:pPr>
            <w:r>
              <w:rPr>
                <w:rStyle w:val="span"/>
                <w:rFonts w:ascii="Open Sans" w:eastAsia="Open Sans" w:hAnsi="Open Sans" w:cs="Open Sans"/>
                <w:color w:val="050505"/>
                <w:spacing w:val="3"/>
                <w:sz w:val="20"/>
                <w:szCs w:val="20"/>
              </w:rPr>
              <w:t xml:space="preserve">Customer service at box office and concession </w:t>
            </w:r>
          </w:p>
          <w:p w14:paraId="40E86F15" w14:textId="6523295A" w:rsidR="007044E9" w:rsidRDefault="007044E9" w:rsidP="007044E9">
            <w:pPr>
              <w:pStyle w:val="skn-mlo7ulli"/>
              <w:numPr>
                <w:ilvl w:val="0"/>
                <w:numId w:val="2"/>
              </w:numPr>
              <w:spacing w:after="100"/>
              <w:ind w:left="440" w:hanging="332"/>
              <w:rPr>
                <w:rStyle w:val="span"/>
                <w:rFonts w:ascii="Open Sans" w:eastAsia="Open Sans" w:hAnsi="Open Sans" w:cs="Open Sans"/>
                <w:color w:val="050505"/>
                <w:spacing w:val="3"/>
                <w:sz w:val="20"/>
                <w:szCs w:val="20"/>
              </w:rPr>
            </w:pPr>
            <w:r>
              <w:rPr>
                <w:rStyle w:val="span"/>
                <w:rFonts w:ascii="Open Sans" w:eastAsia="Open Sans" w:hAnsi="Open Sans" w:cs="Open Sans"/>
                <w:color w:val="050505"/>
                <w:spacing w:val="3"/>
                <w:sz w:val="20"/>
                <w:szCs w:val="20"/>
              </w:rPr>
              <w:t>Welcoming and guiding referees at their arrival before games</w:t>
            </w:r>
          </w:p>
          <w:p w14:paraId="534DD1CF" w14:textId="77777777" w:rsidR="007044E9" w:rsidRDefault="007044E9" w:rsidP="007044E9">
            <w:pPr>
              <w:pStyle w:val="skn-mlo7ulli"/>
              <w:spacing w:after="100"/>
              <w:rPr>
                <w:rStyle w:val="span"/>
                <w:rFonts w:ascii="Open Sans" w:eastAsia="Open Sans" w:hAnsi="Open Sans" w:cs="Open Sans"/>
                <w:color w:val="050505"/>
                <w:spacing w:val="3"/>
                <w:sz w:val="20"/>
                <w:szCs w:val="20"/>
              </w:rPr>
            </w:pPr>
          </w:p>
          <w:p w14:paraId="489540C3" w14:textId="67CA1A30" w:rsidR="007044E9" w:rsidRDefault="007044E9" w:rsidP="007044E9">
            <w:pPr>
              <w:pStyle w:val="skn-mlo7ulli"/>
              <w:spacing w:after="100"/>
              <w:rPr>
                <w:rStyle w:val="span"/>
                <w:rFonts w:ascii="Open Sans" w:eastAsia="Open Sans" w:hAnsi="Open Sans" w:cs="Open Sans"/>
                <w:b/>
                <w:bCs/>
                <w:color w:val="050505"/>
                <w:spacing w:val="3"/>
                <w:sz w:val="20"/>
                <w:szCs w:val="20"/>
              </w:rPr>
            </w:pPr>
            <w:r>
              <w:rPr>
                <w:rStyle w:val="span"/>
                <w:rFonts w:ascii="Open Sans" w:eastAsia="Open Sans" w:hAnsi="Open Sans" w:cs="Open Sans"/>
                <w:b/>
                <w:bCs/>
                <w:color w:val="050505"/>
                <w:spacing w:val="3"/>
                <w:sz w:val="20"/>
                <w:szCs w:val="20"/>
              </w:rPr>
              <w:t>CHAPEL MEDIA COORDINATOR</w:t>
            </w:r>
          </w:p>
          <w:p w14:paraId="6D5B1DA3" w14:textId="0B5025A1" w:rsidR="007044E9" w:rsidRPr="007044E9" w:rsidRDefault="007044E9" w:rsidP="007044E9">
            <w:pPr>
              <w:pStyle w:val="skn-mlo7ullinth-last-child1"/>
              <w:pBdr>
                <w:left w:val="none" w:sz="0" w:space="7" w:color="auto"/>
              </w:pBdr>
              <w:rPr>
                <w:rStyle w:val="span"/>
                <w:rFonts w:ascii="Open Sans" w:eastAsia="Open Sans" w:hAnsi="Open Sans" w:cs="Open Sans"/>
                <w:color w:val="050505"/>
                <w:spacing w:val="3"/>
                <w:sz w:val="20"/>
                <w:szCs w:val="20"/>
              </w:rPr>
            </w:pPr>
            <w:r w:rsidRPr="007044E9">
              <w:rPr>
                <w:rStyle w:val="span"/>
                <w:rFonts w:ascii="Open Sans" w:eastAsia="Open Sans" w:hAnsi="Open Sans" w:cs="Open Sans"/>
                <w:color w:val="050505"/>
                <w:spacing w:val="3"/>
                <w:sz w:val="20"/>
                <w:szCs w:val="20"/>
              </w:rPr>
              <w:t xml:space="preserve">NORTHWEST UNIVERSITY </w:t>
            </w:r>
            <w:r>
              <w:rPr>
                <w:rStyle w:val="span"/>
                <w:rFonts w:ascii="Open Sans" w:eastAsia="Open Sans" w:hAnsi="Open Sans" w:cs="Open Sans"/>
                <w:color w:val="050505"/>
                <w:spacing w:val="3"/>
                <w:sz w:val="20"/>
                <w:szCs w:val="20"/>
              </w:rPr>
              <w:t>CAMPUS MINISTRIES: Kirkland, WA, USA</w:t>
            </w:r>
          </w:p>
          <w:p w14:paraId="4F45FD3F" w14:textId="0A2D0209" w:rsidR="007044E9" w:rsidRDefault="007044E9" w:rsidP="007044E9">
            <w:pPr>
              <w:pStyle w:val="skn-mlo7ulli"/>
              <w:numPr>
                <w:ilvl w:val="0"/>
                <w:numId w:val="2"/>
              </w:numPr>
              <w:spacing w:before="240" w:after="100"/>
              <w:ind w:left="440" w:hanging="332"/>
              <w:rPr>
                <w:rStyle w:val="span"/>
                <w:rFonts w:ascii="Open Sans" w:eastAsia="Open Sans" w:hAnsi="Open Sans" w:cs="Open Sans"/>
                <w:color w:val="050505"/>
                <w:spacing w:val="3"/>
                <w:sz w:val="20"/>
                <w:szCs w:val="20"/>
              </w:rPr>
            </w:pPr>
            <w:r>
              <w:rPr>
                <w:rStyle w:val="span"/>
                <w:rFonts w:ascii="Open Sans" w:eastAsia="Open Sans" w:hAnsi="Open Sans" w:cs="Open Sans"/>
                <w:color w:val="050505"/>
                <w:spacing w:val="3"/>
                <w:sz w:val="20"/>
                <w:szCs w:val="20"/>
              </w:rPr>
              <w:t>Manage schedule.</w:t>
            </w:r>
          </w:p>
          <w:p w14:paraId="4B112A22" w14:textId="73C4DAB1" w:rsidR="007044E9" w:rsidRDefault="007044E9" w:rsidP="007044E9">
            <w:pPr>
              <w:pStyle w:val="skn-mlo7ulli"/>
              <w:numPr>
                <w:ilvl w:val="0"/>
                <w:numId w:val="2"/>
              </w:numPr>
              <w:spacing w:after="100"/>
              <w:ind w:left="440" w:hanging="332"/>
              <w:rPr>
                <w:rStyle w:val="span"/>
                <w:rFonts w:ascii="Open Sans" w:eastAsia="Open Sans" w:hAnsi="Open Sans" w:cs="Open Sans"/>
                <w:color w:val="050505"/>
                <w:spacing w:val="3"/>
                <w:sz w:val="20"/>
                <w:szCs w:val="20"/>
              </w:rPr>
            </w:pPr>
            <w:r>
              <w:rPr>
                <w:rStyle w:val="span"/>
                <w:rFonts w:ascii="Open Sans" w:eastAsia="Open Sans" w:hAnsi="Open Sans" w:cs="Open Sans"/>
                <w:color w:val="050505"/>
                <w:spacing w:val="3"/>
                <w:sz w:val="20"/>
                <w:szCs w:val="20"/>
              </w:rPr>
              <w:t>Recruit</w:t>
            </w:r>
            <w:r w:rsidR="00A9759C">
              <w:rPr>
                <w:rStyle w:val="span"/>
                <w:rFonts w:ascii="Open Sans" w:eastAsia="Open Sans" w:hAnsi="Open Sans" w:cs="Open Sans"/>
                <w:color w:val="050505"/>
                <w:spacing w:val="3"/>
                <w:sz w:val="20"/>
                <w:szCs w:val="20"/>
              </w:rPr>
              <w:t>, train and, manage volunteers.</w:t>
            </w:r>
          </w:p>
          <w:p w14:paraId="6C8A48CB" w14:textId="0B5821D3" w:rsidR="007044E9" w:rsidRDefault="00A9759C" w:rsidP="007044E9">
            <w:pPr>
              <w:pStyle w:val="skn-mlo7ulli"/>
              <w:numPr>
                <w:ilvl w:val="0"/>
                <w:numId w:val="2"/>
              </w:numPr>
              <w:spacing w:after="100"/>
              <w:ind w:left="440" w:hanging="332"/>
              <w:rPr>
                <w:rStyle w:val="span"/>
                <w:rFonts w:ascii="Open Sans" w:eastAsia="Open Sans" w:hAnsi="Open Sans" w:cs="Open Sans"/>
                <w:color w:val="050505"/>
                <w:spacing w:val="3"/>
                <w:sz w:val="20"/>
                <w:szCs w:val="20"/>
              </w:rPr>
            </w:pPr>
            <w:r>
              <w:rPr>
                <w:rStyle w:val="span"/>
                <w:rFonts w:ascii="Open Sans" w:eastAsia="Open Sans" w:hAnsi="Open Sans" w:cs="Open Sans"/>
                <w:color w:val="050505"/>
                <w:spacing w:val="3"/>
                <w:sz w:val="20"/>
                <w:szCs w:val="20"/>
              </w:rPr>
              <w:t>A1 Audio-visual engineer</w:t>
            </w:r>
            <w:r w:rsidR="007044E9">
              <w:rPr>
                <w:rStyle w:val="span"/>
                <w:rFonts w:ascii="Open Sans" w:eastAsia="Open Sans" w:hAnsi="Open Sans" w:cs="Open Sans"/>
                <w:color w:val="050505"/>
                <w:spacing w:val="3"/>
                <w:sz w:val="20"/>
                <w:szCs w:val="20"/>
              </w:rPr>
              <w:t>.</w:t>
            </w:r>
          </w:p>
          <w:p w14:paraId="22FB4696" w14:textId="77777777" w:rsidR="00006683" w:rsidRDefault="00006683" w:rsidP="00006683">
            <w:pPr>
              <w:pStyle w:val="skn-mlo7ulli"/>
              <w:spacing w:after="100"/>
              <w:ind w:left="440"/>
              <w:rPr>
                <w:rStyle w:val="span"/>
                <w:rFonts w:ascii="Open Sans" w:eastAsia="Open Sans" w:hAnsi="Open Sans" w:cs="Open Sans"/>
                <w:color w:val="050505"/>
                <w:spacing w:val="3"/>
                <w:sz w:val="20"/>
                <w:szCs w:val="20"/>
              </w:rPr>
            </w:pPr>
          </w:p>
          <w:p w14:paraId="63C27804" w14:textId="77777777" w:rsidR="0085605C" w:rsidRDefault="0085605C">
            <w:pPr>
              <w:pStyle w:val="section-spacing-div"/>
              <w:spacing w:before="480"/>
              <w:rPr>
                <w:rStyle w:val="container3"/>
                <w:rFonts w:ascii="Open Sans" w:eastAsia="Open Sans" w:hAnsi="Open Sans" w:cs="Open Sans"/>
                <w:color w:val="050505"/>
              </w:rPr>
            </w:pPr>
          </w:p>
          <w:tbl>
            <w:tblPr>
              <w:tblStyle w:val="heading"/>
              <w:tblW w:w="11360" w:type="dxa"/>
              <w:tblCellSpacing w:w="0" w:type="dxa"/>
              <w:tblBorders>
                <w:bottom w:val="single" w:sz="8" w:space="0" w:color="929CA4"/>
              </w:tblBorders>
              <w:tblLayout w:type="fixed"/>
              <w:tblCellMar>
                <w:left w:w="0" w:type="dxa"/>
                <w:right w:w="0" w:type="dxa"/>
              </w:tblCellMar>
              <w:tblLook w:val="05E0" w:firstRow="1" w:lastRow="1" w:firstColumn="1" w:lastColumn="1" w:noHBand="0" w:noVBand="1"/>
            </w:tblPr>
            <w:tblGrid>
              <w:gridCol w:w="11360"/>
            </w:tblGrid>
            <w:tr w:rsidR="007A6B79" w14:paraId="30C84267" w14:textId="77777777">
              <w:trPr>
                <w:tblCellSpacing w:w="0" w:type="dxa"/>
              </w:trPr>
              <w:tc>
                <w:tcPr>
                  <w:tcW w:w="360" w:type="dxa"/>
                  <w:tcMar>
                    <w:top w:w="0" w:type="dxa"/>
                    <w:left w:w="0" w:type="dxa"/>
                    <w:bottom w:w="0" w:type="dxa"/>
                    <w:right w:w="0" w:type="dxa"/>
                  </w:tcMar>
                  <w:vAlign w:val="bottom"/>
                  <w:hideMark/>
                </w:tcPr>
                <w:p w14:paraId="6CFFEA31" w14:textId="77777777" w:rsidR="007A6B79" w:rsidRDefault="00AD7C83">
                  <w:pPr>
                    <w:pStyle w:val="skn-mlo7txt-bold"/>
                    <w:pBdr>
                      <w:bottom w:val="none" w:sz="0" w:space="1" w:color="auto"/>
                    </w:pBdr>
                    <w:spacing w:line="260" w:lineRule="atLeast"/>
                    <w:rPr>
                      <w:rStyle w:val="sectiontitle-wrapper"/>
                      <w:rFonts w:ascii="CustomRaleway Bold" w:eastAsia="CustomRaleway Bold" w:hAnsi="CustomRaleway Bold" w:cs="CustomRaleway Bold"/>
                      <w:color w:val="050505"/>
                      <w:spacing w:val="40"/>
                    </w:rPr>
                  </w:pPr>
                  <w:r>
                    <w:rPr>
                      <w:rStyle w:val="sectiontitle-wrapper"/>
                      <w:rFonts w:ascii="CustomRaleway Bold" w:eastAsia="CustomRaleway Bold" w:hAnsi="CustomRaleway Bold" w:cs="CustomRaleway Bold"/>
                      <w:color w:val="050505"/>
                      <w:spacing w:val="40"/>
                    </w:rPr>
                    <w:t>Education</w:t>
                  </w:r>
                </w:p>
              </w:tc>
            </w:tr>
          </w:tbl>
          <w:p w14:paraId="0DA832C7" w14:textId="77777777" w:rsidR="007A6B79" w:rsidRDefault="00AD7C83">
            <w:pPr>
              <w:pStyle w:val="skn-mlo7heading-gap"/>
              <w:rPr>
                <w:rStyle w:val="container3"/>
                <w:rFonts w:ascii="Open Sans" w:eastAsia="Open Sans" w:hAnsi="Open Sans" w:cs="Open Sans"/>
                <w:color w:val="050505"/>
                <w:sz w:val="20"/>
                <w:szCs w:val="20"/>
              </w:rPr>
            </w:pPr>
            <w:r>
              <w:rPr>
                <w:rStyle w:val="container3"/>
                <w:rFonts w:ascii="Open Sans" w:eastAsia="Open Sans" w:hAnsi="Open Sans" w:cs="Open Sans"/>
                <w:color w:val="050505"/>
                <w:sz w:val="20"/>
                <w:szCs w:val="20"/>
              </w:rPr>
              <w:t> </w:t>
            </w:r>
          </w:p>
          <w:p w14:paraId="08B0A91B" w14:textId="77777777" w:rsidR="007A6B79" w:rsidRDefault="00AD7C83">
            <w:pPr>
              <w:pStyle w:val="skn-mlo7firstparagraphpara-spacing"/>
              <w:spacing w:line="300" w:lineRule="atLeast"/>
              <w:rPr>
                <w:rStyle w:val="container3"/>
                <w:rFonts w:ascii="Open Sans" w:eastAsia="Open Sans" w:hAnsi="Open Sans" w:cs="Open Sans"/>
                <w:color w:val="050505"/>
                <w:sz w:val="30"/>
                <w:szCs w:val="30"/>
              </w:rPr>
            </w:pPr>
            <w:r>
              <w:rPr>
                <w:rStyle w:val="container3"/>
                <w:rFonts w:ascii="Open Sans" w:eastAsia="Open Sans" w:hAnsi="Open Sans" w:cs="Open Sans"/>
                <w:color w:val="050505"/>
                <w:sz w:val="30"/>
                <w:szCs w:val="30"/>
              </w:rPr>
              <w:t> </w:t>
            </w:r>
          </w:p>
          <w:p w14:paraId="116FC7B1" w14:textId="3BF46A84" w:rsidR="004472F8" w:rsidRDefault="004472F8">
            <w:pPr>
              <w:pStyle w:val="skn-mlo7disp-block"/>
              <w:rPr>
                <w:rStyle w:val="container3"/>
                <w:rFonts w:ascii="Open Sans" w:eastAsia="Open Sans" w:hAnsi="Open Sans" w:cs="Open Sans"/>
                <w:b/>
                <w:bCs/>
                <w:color w:val="050505"/>
                <w:sz w:val="20"/>
                <w:szCs w:val="20"/>
              </w:rPr>
            </w:pPr>
            <w:r w:rsidRPr="004472F8">
              <w:rPr>
                <w:rStyle w:val="container3"/>
                <w:rFonts w:ascii="Open Sans" w:eastAsia="Open Sans" w:hAnsi="Open Sans" w:cs="Open Sans"/>
                <w:b/>
                <w:bCs/>
                <w:color w:val="050505"/>
                <w:sz w:val="20"/>
                <w:szCs w:val="20"/>
              </w:rPr>
              <w:t>CO</w:t>
            </w:r>
            <w:r w:rsidR="00E206A6">
              <w:rPr>
                <w:rStyle w:val="container3"/>
                <w:rFonts w:ascii="Open Sans" w:eastAsia="Open Sans" w:hAnsi="Open Sans" w:cs="Open Sans"/>
                <w:b/>
                <w:bCs/>
                <w:color w:val="050505"/>
                <w:sz w:val="20"/>
                <w:szCs w:val="20"/>
              </w:rPr>
              <w:t>M</w:t>
            </w:r>
            <w:r w:rsidRPr="004472F8">
              <w:rPr>
                <w:rStyle w:val="container3"/>
                <w:rFonts w:ascii="Open Sans" w:eastAsia="Open Sans" w:hAnsi="Open Sans" w:cs="Open Sans"/>
                <w:b/>
                <w:bCs/>
                <w:color w:val="050505"/>
                <w:sz w:val="20"/>
                <w:szCs w:val="20"/>
              </w:rPr>
              <w:t>PUTER ARCHITECTURE</w:t>
            </w:r>
          </w:p>
          <w:p w14:paraId="2CF6C24C" w14:textId="0DE2724A" w:rsidR="00067D1B" w:rsidRDefault="00067D1B">
            <w:pPr>
              <w:pStyle w:val="skn-mlo7disp-block"/>
              <w:rPr>
                <w:rFonts w:ascii="Open Sans" w:eastAsia="Open Sans" w:hAnsi="Open Sans" w:cs="Open Sans"/>
                <w:color w:val="050505"/>
                <w:sz w:val="20"/>
                <w:szCs w:val="20"/>
              </w:rPr>
            </w:pPr>
            <w:r>
              <w:rPr>
                <w:rStyle w:val="container3"/>
                <w:rFonts w:ascii="Open Sans" w:eastAsia="Open Sans" w:hAnsi="Open Sans" w:cs="Open Sans"/>
                <w:b/>
                <w:bCs/>
                <w:color w:val="050505"/>
                <w:sz w:val="20"/>
                <w:szCs w:val="20"/>
              </w:rPr>
              <w:t xml:space="preserve">May 2026 </w:t>
            </w:r>
            <w:r>
              <w:rPr>
                <w:rStyle w:val="container3"/>
                <w:rFonts w:ascii="Open Sans" w:eastAsia="Open Sans" w:hAnsi="Open Sans" w:cs="Open Sans"/>
                <w:color w:val="050505"/>
                <w:sz w:val="20"/>
                <w:szCs w:val="20"/>
              </w:rPr>
              <w:t xml:space="preserve">| </w:t>
            </w:r>
            <w:r w:rsidRPr="00067D1B">
              <w:rPr>
                <w:rFonts w:ascii="Open Sans" w:eastAsia="Open Sans" w:hAnsi="Open Sans" w:cs="Open Sans"/>
                <w:color w:val="050505"/>
                <w:sz w:val="20"/>
                <w:szCs w:val="20"/>
              </w:rPr>
              <w:t>online course authorized by Google and offered through Coursera</w:t>
            </w:r>
          </w:p>
          <w:p w14:paraId="138A05DF" w14:textId="77777777" w:rsidR="0096496A" w:rsidRDefault="0096496A">
            <w:pPr>
              <w:pStyle w:val="skn-mlo7disp-block"/>
              <w:rPr>
                <w:rStyle w:val="container3"/>
                <w:rFonts w:ascii="Open Sans" w:eastAsia="Open Sans" w:hAnsi="Open Sans" w:cs="Open Sans"/>
                <w:b/>
                <w:bCs/>
                <w:color w:val="050505"/>
                <w:sz w:val="20"/>
                <w:szCs w:val="20"/>
              </w:rPr>
            </w:pPr>
          </w:p>
          <w:p w14:paraId="5D0EE97B" w14:textId="7202BC7C" w:rsidR="0096496A" w:rsidRDefault="0096496A">
            <w:pPr>
              <w:pStyle w:val="skn-mlo7disp-block"/>
              <w:rPr>
                <w:rStyle w:val="container3"/>
                <w:rFonts w:ascii="Open Sans" w:eastAsia="Open Sans" w:hAnsi="Open Sans" w:cs="Open Sans"/>
                <w:b/>
                <w:bCs/>
                <w:color w:val="050505"/>
                <w:sz w:val="20"/>
                <w:szCs w:val="20"/>
              </w:rPr>
            </w:pPr>
            <w:r w:rsidRPr="0096496A">
              <w:rPr>
                <w:rStyle w:val="container3"/>
                <w:rFonts w:ascii="Open Sans" w:eastAsia="Open Sans" w:hAnsi="Open Sans" w:cs="Open Sans"/>
                <w:b/>
                <w:bCs/>
                <w:color w:val="050505"/>
                <w:sz w:val="20"/>
                <w:szCs w:val="20"/>
              </w:rPr>
              <w:t>B</w:t>
            </w:r>
            <w:r>
              <w:rPr>
                <w:rStyle w:val="container3"/>
                <w:rFonts w:ascii="Open Sans" w:eastAsia="Open Sans" w:hAnsi="Open Sans" w:cs="Open Sans"/>
                <w:b/>
                <w:bCs/>
                <w:color w:val="050505"/>
                <w:sz w:val="20"/>
                <w:szCs w:val="20"/>
              </w:rPr>
              <w:t>ACHELOR OF SCIENCE</w:t>
            </w:r>
            <w:r w:rsidR="007E03BE">
              <w:rPr>
                <w:rStyle w:val="container3"/>
                <w:rFonts w:ascii="Open Sans" w:eastAsia="Open Sans" w:hAnsi="Open Sans" w:cs="Open Sans"/>
                <w:b/>
                <w:bCs/>
                <w:color w:val="050505"/>
                <w:sz w:val="20"/>
                <w:szCs w:val="20"/>
              </w:rPr>
              <w:t xml:space="preserve"> in COMPUTER SCIENCE</w:t>
            </w:r>
          </w:p>
          <w:p w14:paraId="4DD04426" w14:textId="4E069ECC" w:rsidR="0096496A" w:rsidRDefault="0096496A">
            <w:pPr>
              <w:pStyle w:val="skn-mlo7disp-block"/>
              <w:rPr>
                <w:rStyle w:val="container3"/>
                <w:rFonts w:ascii="Open Sans" w:eastAsia="Open Sans" w:hAnsi="Open Sans" w:cs="Open Sans"/>
                <w:color w:val="050505"/>
                <w:sz w:val="20"/>
                <w:szCs w:val="20"/>
              </w:rPr>
            </w:pPr>
            <w:r>
              <w:rPr>
                <w:rStyle w:val="container3"/>
                <w:rFonts w:ascii="Open Sans" w:eastAsia="Open Sans" w:hAnsi="Open Sans" w:cs="Open Sans"/>
                <w:b/>
                <w:bCs/>
                <w:color w:val="050505"/>
                <w:sz w:val="20"/>
                <w:szCs w:val="20"/>
              </w:rPr>
              <w:t xml:space="preserve">May 2029 </w:t>
            </w:r>
            <w:r>
              <w:rPr>
                <w:rStyle w:val="container3"/>
                <w:rFonts w:ascii="Open Sans" w:eastAsia="Open Sans" w:hAnsi="Open Sans" w:cs="Open Sans"/>
                <w:color w:val="050505"/>
                <w:sz w:val="20"/>
                <w:szCs w:val="20"/>
              </w:rPr>
              <w:t>| Northwest University</w:t>
            </w:r>
          </w:p>
          <w:p w14:paraId="76B66628" w14:textId="77777777" w:rsidR="0096496A" w:rsidRDefault="0096496A">
            <w:pPr>
              <w:pStyle w:val="skn-mlo7disp-block"/>
              <w:rPr>
                <w:rStyle w:val="container3"/>
                <w:rFonts w:ascii="Open Sans" w:eastAsia="Open Sans" w:hAnsi="Open Sans" w:cs="Open Sans"/>
                <w:color w:val="050505"/>
                <w:sz w:val="20"/>
                <w:szCs w:val="20"/>
              </w:rPr>
            </w:pPr>
          </w:p>
          <w:p w14:paraId="3BD153D6" w14:textId="5611F83B" w:rsidR="0096496A" w:rsidRDefault="0096496A">
            <w:pPr>
              <w:pStyle w:val="skn-mlo7disp-block"/>
              <w:rPr>
                <w:rStyle w:val="container3"/>
                <w:rFonts w:ascii="Open Sans" w:eastAsia="Open Sans" w:hAnsi="Open Sans" w:cs="Open Sans"/>
                <w:b/>
                <w:bCs/>
                <w:color w:val="050505"/>
                <w:sz w:val="20"/>
                <w:szCs w:val="20"/>
              </w:rPr>
            </w:pPr>
            <w:r>
              <w:rPr>
                <w:rStyle w:val="container3"/>
                <w:rFonts w:ascii="Open Sans" w:eastAsia="Open Sans" w:hAnsi="Open Sans" w:cs="Open Sans"/>
                <w:b/>
                <w:bCs/>
                <w:color w:val="050505"/>
                <w:sz w:val="20"/>
                <w:szCs w:val="20"/>
              </w:rPr>
              <w:t xml:space="preserve">BACHELOR OF </w:t>
            </w:r>
            <w:r w:rsidR="007E03BE">
              <w:rPr>
                <w:rStyle w:val="container3"/>
                <w:rFonts w:ascii="Open Sans" w:eastAsia="Open Sans" w:hAnsi="Open Sans" w:cs="Open Sans"/>
                <w:b/>
                <w:bCs/>
                <w:color w:val="050505"/>
                <w:sz w:val="20"/>
                <w:szCs w:val="20"/>
              </w:rPr>
              <w:t>ART in PASTORAL MINISTRY</w:t>
            </w:r>
          </w:p>
          <w:p w14:paraId="48F5E392" w14:textId="1A64DB62" w:rsidR="0096496A" w:rsidRPr="0096496A" w:rsidRDefault="0096496A">
            <w:pPr>
              <w:pStyle w:val="skn-mlo7disp-block"/>
              <w:rPr>
                <w:rStyle w:val="container3"/>
                <w:rFonts w:ascii="Open Sans" w:eastAsia="Open Sans" w:hAnsi="Open Sans" w:cs="Open Sans"/>
                <w:color w:val="050505"/>
                <w:sz w:val="20"/>
                <w:szCs w:val="20"/>
              </w:rPr>
            </w:pPr>
            <w:r>
              <w:rPr>
                <w:rStyle w:val="container3"/>
                <w:rFonts w:ascii="Open Sans" w:eastAsia="Open Sans" w:hAnsi="Open Sans" w:cs="Open Sans"/>
                <w:b/>
                <w:bCs/>
                <w:color w:val="050505"/>
                <w:sz w:val="20"/>
                <w:szCs w:val="20"/>
              </w:rPr>
              <w:t xml:space="preserve">May 2029 </w:t>
            </w:r>
            <w:r>
              <w:rPr>
                <w:rStyle w:val="container3"/>
                <w:rFonts w:ascii="Open Sans" w:eastAsia="Open Sans" w:hAnsi="Open Sans" w:cs="Open Sans"/>
                <w:color w:val="050505"/>
                <w:sz w:val="20"/>
                <w:szCs w:val="20"/>
              </w:rPr>
              <w:t xml:space="preserve">| Northwest University </w:t>
            </w:r>
          </w:p>
          <w:p w14:paraId="00C9B068" w14:textId="77777777" w:rsidR="007A6B79" w:rsidRDefault="007A6B79">
            <w:pPr>
              <w:pStyle w:val="container3Paragraph"/>
              <w:spacing w:line="20" w:lineRule="atLeast"/>
              <w:textAlignment w:val="auto"/>
              <w:rPr>
                <w:rStyle w:val="container3"/>
                <w:rFonts w:ascii="Open Sans" w:eastAsia="Open Sans" w:hAnsi="Open Sans" w:cs="Open Sans"/>
                <w:color w:val="050505"/>
                <w:sz w:val="2"/>
                <w:szCs w:val="2"/>
              </w:rPr>
            </w:pPr>
          </w:p>
        </w:tc>
        <w:tc>
          <w:tcPr>
            <w:tcW w:w="440" w:type="dxa"/>
            <w:tcMar>
              <w:top w:w="0" w:type="dxa"/>
              <w:left w:w="0" w:type="dxa"/>
              <w:bottom w:w="0" w:type="dxa"/>
              <w:right w:w="0" w:type="dxa"/>
            </w:tcMar>
            <w:vAlign w:val="bottom"/>
            <w:hideMark/>
          </w:tcPr>
          <w:p w14:paraId="548131B0" w14:textId="77777777" w:rsidR="007A6B79" w:rsidRDefault="007A6B79">
            <w:pPr>
              <w:pStyle w:val="container3Paragraph"/>
              <w:spacing w:line="20" w:lineRule="atLeast"/>
              <w:textAlignment w:val="auto"/>
              <w:rPr>
                <w:rStyle w:val="container3"/>
                <w:rFonts w:ascii="Open Sans" w:eastAsia="Open Sans" w:hAnsi="Open Sans" w:cs="Open Sans"/>
                <w:color w:val="050505"/>
                <w:sz w:val="2"/>
                <w:szCs w:val="2"/>
              </w:rPr>
            </w:pPr>
          </w:p>
        </w:tc>
      </w:tr>
    </w:tbl>
    <w:p w14:paraId="17068034" w14:textId="77777777" w:rsidR="007A6B79" w:rsidRDefault="007A6B79">
      <w:pPr>
        <w:rPr>
          <w:vanish/>
        </w:rPr>
      </w:pPr>
    </w:p>
    <w:tbl>
      <w:tblPr>
        <w:tblStyle w:val="parentcontainer5"/>
        <w:tblW w:w="0" w:type="auto"/>
        <w:tblCellSpacing w:w="0" w:type="dxa"/>
        <w:tblLayout w:type="fixed"/>
        <w:tblCellMar>
          <w:left w:w="0" w:type="dxa"/>
          <w:right w:w="0" w:type="dxa"/>
        </w:tblCellMar>
        <w:tblLook w:val="05E0" w:firstRow="1" w:lastRow="1" w:firstColumn="1" w:lastColumn="1" w:noHBand="0" w:noVBand="1"/>
      </w:tblPr>
      <w:tblGrid>
        <w:gridCol w:w="440"/>
        <w:gridCol w:w="11360"/>
        <w:gridCol w:w="440"/>
      </w:tblGrid>
      <w:tr w:rsidR="007A6B79" w14:paraId="5548273B" w14:textId="77777777">
        <w:trPr>
          <w:tblCellSpacing w:w="0" w:type="dxa"/>
        </w:trPr>
        <w:tc>
          <w:tcPr>
            <w:tcW w:w="440" w:type="dxa"/>
            <w:tcMar>
              <w:top w:w="0" w:type="dxa"/>
              <w:left w:w="0" w:type="dxa"/>
              <w:bottom w:w="0" w:type="dxa"/>
              <w:right w:w="0" w:type="dxa"/>
            </w:tcMar>
            <w:hideMark/>
          </w:tcPr>
          <w:p w14:paraId="6F7111B2" w14:textId="77777777" w:rsidR="007A6B79" w:rsidRDefault="007A6B79">
            <w:pPr>
              <w:rPr>
                <w:rFonts w:ascii="Open Sans" w:eastAsia="Open Sans" w:hAnsi="Open Sans" w:cs="Open Sans"/>
                <w:color w:val="050505"/>
                <w:sz w:val="20"/>
                <w:szCs w:val="20"/>
              </w:rPr>
            </w:pPr>
          </w:p>
        </w:tc>
        <w:tc>
          <w:tcPr>
            <w:tcW w:w="11360" w:type="dxa"/>
            <w:tcMar>
              <w:top w:w="0" w:type="dxa"/>
              <w:left w:w="0" w:type="dxa"/>
              <w:bottom w:w="0" w:type="dxa"/>
              <w:right w:w="0" w:type="dxa"/>
            </w:tcMar>
            <w:hideMark/>
          </w:tcPr>
          <w:p w14:paraId="27411862" w14:textId="77777777" w:rsidR="00915F7D" w:rsidRDefault="00915F7D">
            <w:pPr>
              <w:pStyle w:val="section-spacing-div"/>
              <w:spacing w:before="480"/>
              <w:rPr>
                <w:rStyle w:val="container6"/>
                <w:rFonts w:ascii="Open Sans" w:eastAsia="Open Sans" w:hAnsi="Open Sans" w:cs="Open Sans"/>
                <w:color w:val="050505"/>
              </w:rPr>
            </w:pPr>
          </w:p>
          <w:tbl>
            <w:tblPr>
              <w:tblStyle w:val="heading"/>
              <w:tblW w:w="11360" w:type="dxa"/>
              <w:tblCellSpacing w:w="0" w:type="dxa"/>
              <w:tblBorders>
                <w:bottom w:val="single" w:sz="8" w:space="0" w:color="929CA4"/>
              </w:tblBorders>
              <w:tblLayout w:type="fixed"/>
              <w:tblCellMar>
                <w:left w:w="0" w:type="dxa"/>
                <w:right w:w="0" w:type="dxa"/>
              </w:tblCellMar>
              <w:tblLook w:val="05E0" w:firstRow="1" w:lastRow="1" w:firstColumn="1" w:lastColumn="1" w:noHBand="0" w:noVBand="1"/>
            </w:tblPr>
            <w:tblGrid>
              <w:gridCol w:w="11360"/>
            </w:tblGrid>
            <w:tr w:rsidR="007A6B79" w14:paraId="2C7E77C0" w14:textId="77777777">
              <w:trPr>
                <w:tblCellSpacing w:w="0" w:type="dxa"/>
              </w:trPr>
              <w:tc>
                <w:tcPr>
                  <w:tcW w:w="360" w:type="dxa"/>
                  <w:tcMar>
                    <w:top w:w="0" w:type="dxa"/>
                    <w:left w:w="0" w:type="dxa"/>
                    <w:bottom w:w="0" w:type="dxa"/>
                    <w:right w:w="0" w:type="dxa"/>
                  </w:tcMar>
                  <w:vAlign w:val="bottom"/>
                  <w:hideMark/>
                </w:tcPr>
                <w:p w14:paraId="443D1A97" w14:textId="77777777" w:rsidR="0085605C" w:rsidRDefault="0085605C">
                  <w:pPr>
                    <w:pStyle w:val="skn-mlo7txt-bold"/>
                    <w:pBdr>
                      <w:bottom w:val="none" w:sz="0" w:space="1" w:color="auto"/>
                    </w:pBdr>
                    <w:spacing w:line="260" w:lineRule="atLeast"/>
                    <w:rPr>
                      <w:rStyle w:val="sectiontitle-wrapper"/>
                      <w:rFonts w:ascii="CustomRaleway Bold" w:eastAsia="CustomRaleway Bold" w:hAnsi="CustomRaleway Bold" w:cs="CustomRaleway Bold"/>
                      <w:color w:val="050505"/>
                      <w:spacing w:val="40"/>
                    </w:rPr>
                  </w:pPr>
                </w:p>
                <w:p w14:paraId="02706279" w14:textId="4B48D5C1" w:rsidR="007A6B79" w:rsidRDefault="00AD7C83">
                  <w:pPr>
                    <w:pStyle w:val="skn-mlo7txt-bold"/>
                    <w:pBdr>
                      <w:bottom w:val="none" w:sz="0" w:space="1" w:color="auto"/>
                    </w:pBdr>
                    <w:spacing w:line="260" w:lineRule="atLeast"/>
                    <w:rPr>
                      <w:rStyle w:val="sectiontitle-wrapper"/>
                      <w:rFonts w:ascii="CustomRaleway Bold" w:eastAsia="CustomRaleway Bold" w:hAnsi="CustomRaleway Bold" w:cs="CustomRaleway Bold"/>
                      <w:color w:val="050505"/>
                      <w:spacing w:val="40"/>
                    </w:rPr>
                  </w:pPr>
                  <w:r>
                    <w:rPr>
                      <w:rStyle w:val="sectiontitle-wrapper"/>
                      <w:rFonts w:ascii="CustomRaleway Bold" w:eastAsia="CustomRaleway Bold" w:hAnsi="CustomRaleway Bold" w:cs="CustomRaleway Bold"/>
                      <w:color w:val="050505"/>
                      <w:spacing w:val="40"/>
                    </w:rPr>
                    <w:t>Languages</w:t>
                  </w:r>
                </w:p>
              </w:tc>
            </w:tr>
          </w:tbl>
          <w:p w14:paraId="0AC4D8A6" w14:textId="77777777" w:rsidR="007A6B79" w:rsidRDefault="00AD7C83">
            <w:pPr>
              <w:pStyle w:val="skn-mlo7heading-gap"/>
              <w:rPr>
                <w:rStyle w:val="container6"/>
                <w:rFonts w:ascii="Open Sans" w:eastAsia="Open Sans" w:hAnsi="Open Sans" w:cs="Open Sans"/>
                <w:color w:val="050505"/>
                <w:sz w:val="20"/>
                <w:szCs w:val="20"/>
              </w:rPr>
            </w:pPr>
            <w:r>
              <w:rPr>
                <w:rStyle w:val="container6"/>
                <w:rFonts w:ascii="Open Sans" w:eastAsia="Open Sans" w:hAnsi="Open Sans" w:cs="Open Sans"/>
                <w:color w:val="050505"/>
                <w:sz w:val="20"/>
                <w:szCs w:val="20"/>
              </w:rPr>
              <w:t> </w:t>
            </w:r>
          </w:p>
          <w:tbl>
            <w:tblPr>
              <w:tblStyle w:val="skn-mlo7sectionlang-seclnggparatable"/>
              <w:tblW w:w="0" w:type="auto"/>
              <w:tblCellSpacing w:w="0" w:type="dxa"/>
              <w:tblLayout w:type="fixed"/>
              <w:tblCellMar>
                <w:left w:w="0" w:type="dxa"/>
                <w:right w:w="0" w:type="dxa"/>
              </w:tblCellMar>
              <w:tblLook w:val="05E0" w:firstRow="1" w:lastRow="1" w:firstColumn="1" w:lastColumn="1" w:noHBand="0" w:noVBand="1"/>
            </w:tblPr>
            <w:tblGrid>
              <w:gridCol w:w="5530"/>
              <w:gridCol w:w="300"/>
              <w:gridCol w:w="5530"/>
            </w:tblGrid>
            <w:tr w:rsidR="007A6B79" w14:paraId="2810D59D" w14:textId="77777777">
              <w:trPr>
                <w:tblCellSpacing w:w="0" w:type="dxa"/>
              </w:trPr>
              <w:tc>
                <w:tcPr>
                  <w:tcW w:w="5530" w:type="dxa"/>
                  <w:tcMar>
                    <w:top w:w="0" w:type="dxa"/>
                    <w:left w:w="0" w:type="dxa"/>
                    <w:bottom w:w="0" w:type="dxa"/>
                    <w:right w:w="0" w:type="dxa"/>
                  </w:tcMar>
                  <w:hideMark/>
                </w:tcPr>
                <w:p w14:paraId="3CB7FEE5" w14:textId="77777777" w:rsidR="007A6B79" w:rsidRDefault="00AD7C83">
                  <w:pPr>
                    <w:pStyle w:val="skn-mlo7txt-bold"/>
                    <w:numPr>
                      <w:ilvl w:val="0"/>
                      <w:numId w:val="3"/>
                    </w:numPr>
                    <w:ind w:left="440" w:hanging="332"/>
                    <w:rPr>
                      <w:rStyle w:val="skn-mlo7space-utilizedsectionparagraph"/>
                      <w:rFonts w:ascii="Open Sans" w:eastAsia="Open Sans" w:hAnsi="Open Sans" w:cs="Open Sans"/>
                      <w:color w:val="050505"/>
                      <w:sz w:val="20"/>
                      <w:szCs w:val="20"/>
                    </w:rPr>
                  </w:pPr>
                  <w:r>
                    <w:rPr>
                      <w:rStyle w:val="skn-mlo7space-utilizedsectionparagraph"/>
                      <w:rFonts w:ascii="Open Sans" w:eastAsia="Open Sans" w:hAnsi="Open Sans" w:cs="Open Sans"/>
                      <w:color w:val="050505"/>
                      <w:sz w:val="20"/>
                      <w:szCs w:val="20"/>
                    </w:rPr>
                    <w:t>French</w:t>
                  </w:r>
                </w:p>
                <w:p w14:paraId="79BA5F92" w14:textId="77777777" w:rsidR="007A6B79" w:rsidRDefault="00AD7C83">
                  <w:pPr>
                    <w:pStyle w:val="skn-mlo7lang-secp-top"/>
                    <w:ind w:left="440"/>
                    <w:rPr>
                      <w:rStyle w:val="skn-mlo7space-utilizedsectionparagraph"/>
                      <w:rFonts w:ascii="Open Sans" w:eastAsia="Open Sans" w:hAnsi="Open Sans" w:cs="Open Sans"/>
                      <w:color w:val="929CA4"/>
                      <w:sz w:val="20"/>
                      <w:szCs w:val="20"/>
                    </w:rPr>
                  </w:pPr>
                  <w:r>
                    <w:rPr>
                      <w:rStyle w:val="skn-mlo7space-utilizedsectionparagraph"/>
                      <w:rFonts w:ascii="Open Sans" w:eastAsia="Open Sans" w:hAnsi="Open Sans" w:cs="Open Sans"/>
                      <w:color w:val="929CA4"/>
                      <w:sz w:val="20"/>
                      <w:szCs w:val="20"/>
                    </w:rPr>
                    <w:t>Native</w:t>
                  </w:r>
                </w:p>
                <w:p w14:paraId="7DF14FB5" w14:textId="77777777" w:rsidR="007A6B79" w:rsidRDefault="007A6B79">
                  <w:pPr>
                    <w:pStyle w:val="skn-mlo7space-utilizedsectionparagraphParagraph"/>
                    <w:textAlignment w:val="auto"/>
                    <w:rPr>
                      <w:rStyle w:val="skn-mlo7space-utilizedsectionparagraph"/>
                      <w:rFonts w:ascii="Open Sans" w:eastAsia="Open Sans" w:hAnsi="Open Sans" w:cs="Open Sans"/>
                      <w:color w:val="050505"/>
                      <w:sz w:val="20"/>
                      <w:szCs w:val="20"/>
                    </w:rPr>
                  </w:pPr>
                </w:p>
              </w:tc>
              <w:tc>
                <w:tcPr>
                  <w:tcW w:w="300" w:type="dxa"/>
                  <w:tcMar>
                    <w:top w:w="0" w:type="dxa"/>
                    <w:left w:w="0" w:type="dxa"/>
                    <w:bottom w:w="0" w:type="dxa"/>
                    <w:right w:w="0" w:type="dxa"/>
                  </w:tcMar>
                  <w:hideMark/>
                </w:tcPr>
                <w:p w14:paraId="2D8BD3B5" w14:textId="77777777" w:rsidR="007A6B79" w:rsidRDefault="007A6B79"/>
              </w:tc>
              <w:tc>
                <w:tcPr>
                  <w:tcW w:w="5530" w:type="dxa"/>
                  <w:tcMar>
                    <w:top w:w="0" w:type="dxa"/>
                    <w:left w:w="0" w:type="dxa"/>
                    <w:bottom w:w="0" w:type="dxa"/>
                    <w:right w:w="0" w:type="dxa"/>
                  </w:tcMar>
                  <w:hideMark/>
                </w:tcPr>
                <w:p w14:paraId="68459175" w14:textId="2581E29B" w:rsidR="007A6B79" w:rsidRDefault="0054532C">
                  <w:pPr>
                    <w:pStyle w:val="skn-mlo7txt-bold"/>
                    <w:numPr>
                      <w:ilvl w:val="0"/>
                      <w:numId w:val="4"/>
                    </w:numPr>
                    <w:ind w:left="440" w:hanging="332"/>
                    <w:rPr>
                      <w:rStyle w:val="skn-mlo7space-utilizedsectionparagraphnth-last-child2"/>
                      <w:rFonts w:ascii="Open Sans" w:eastAsia="Open Sans" w:hAnsi="Open Sans" w:cs="Open Sans"/>
                      <w:color w:val="050505"/>
                      <w:sz w:val="20"/>
                      <w:szCs w:val="20"/>
                    </w:rPr>
                  </w:pPr>
                  <w:r>
                    <w:rPr>
                      <w:rStyle w:val="skn-mlo7space-utilizedsectionparagraphnth-last-child2"/>
                      <w:rFonts w:ascii="Open Sans" w:eastAsia="Open Sans" w:hAnsi="Open Sans" w:cs="Open Sans"/>
                      <w:color w:val="050505"/>
                      <w:sz w:val="20"/>
                      <w:szCs w:val="20"/>
                    </w:rPr>
                    <w:t>Lingala</w:t>
                  </w:r>
                </w:p>
                <w:p w14:paraId="4FEA1304" w14:textId="77777777" w:rsidR="007A6B79" w:rsidRDefault="00AD7C83">
                  <w:pPr>
                    <w:pStyle w:val="skn-mlo7lang-secp-top"/>
                    <w:ind w:left="440"/>
                    <w:rPr>
                      <w:rStyle w:val="skn-mlo7space-utilizedsectionparagraphnth-last-child2"/>
                      <w:rFonts w:ascii="Open Sans" w:eastAsia="Open Sans" w:hAnsi="Open Sans" w:cs="Open Sans"/>
                      <w:color w:val="929CA4"/>
                      <w:sz w:val="20"/>
                      <w:szCs w:val="20"/>
                    </w:rPr>
                  </w:pPr>
                  <w:r>
                    <w:rPr>
                      <w:rStyle w:val="skn-mlo7space-utilizedsectionparagraphnth-last-child2"/>
                      <w:rFonts w:ascii="Open Sans" w:eastAsia="Open Sans" w:hAnsi="Open Sans" w:cs="Open Sans"/>
                      <w:color w:val="929CA4"/>
                      <w:sz w:val="20"/>
                      <w:szCs w:val="20"/>
                    </w:rPr>
                    <w:t>Native</w:t>
                  </w:r>
                </w:p>
                <w:p w14:paraId="61E84E4D" w14:textId="77777777" w:rsidR="007A6B79" w:rsidRDefault="007A6B79">
                  <w:pPr>
                    <w:pStyle w:val="skn-mlo7space-utilizedsectionparagraphnth-last-child2Paragraph"/>
                    <w:textAlignment w:val="auto"/>
                    <w:rPr>
                      <w:rStyle w:val="skn-mlo7space-utilizedsectionparagraphnth-last-child2"/>
                      <w:rFonts w:ascii="Open Sans" w:eastAsia="Open Sans" w:hAnsi="Open Sans" w:cs="Open Sans"/>
                      <w:color w:val="050505"/>
                      <w:sz w:val="20"/>
                      <w:szCs w:val="20"/>
                    </w:rPr>
                  </w:pPr>
                </w:p>
              </w:tc>
            </w:tr>
            <w:tr w:rsidR="007A6B79" w14:paraId="44DFB0DB" w14:textId="77777777">
              <w:trPr>
                <w:gridAfter w:val="2"/>
                <w:wAfter w:w="720" w:type="dxa"/>
                <w:tblCellSpacing w:w="0" w:type="dxa"/>
              </w:trPr>
              <w:tc>
                <w:tcPr>
                  <w:tcW w:w="5530" w:type="dxa"/>
                  <w:tcMar>
                    <w:top w:w="0" w:type="dxa"/>
                    <w:left w:w="0" w:type="dxa"/>
                    <w:bottom w:w="480" w:type="dxa"/>
                    <w:right w:w="0" w:type="dxa"/>
                  </w:tcMar>
                  <w:hideMark/>
                </w:tcPr>
                <w:p w14:paraId="28DFA242" w14:textId="77777777" w:rsidR="007A6B79" w:rsidRDefault="00AD7C83">
                  <w:pPr>
                    <w:pStyle w:val="skn-mlo7txt-bold"/>
                    <w:numPr>
                      <w:ilvl w:val="0"/>
                      <w:numId w:val="5"/>
                    </w:numPr>
                    <w:ind w:left="440" w:hanging="332"/>
                    <w:rPr>
                      <w:rStyle w:val="skn-mlo7space-utilizedsectionparagraphnth-last-child1"/>
                      <w:rFonts w:ascii="Open Sans" w:eastAsia="Open Sans" w:hAnsi="Open Sans" w:cs="Open Sans"/>
                      <w:color w:val="050505"/>
                      <w:sz w:val="20"/>
                      <w:szCs w:val="20"/>
                    </w:rPr>
                  </w:pPr>
                  <w:r>
                    <w:rPr>
                      <w:rStyle w:val="skn-mlo7space-utilizedsectionparagraphnth-last-child1"/>
                      <w:rFonts w:ascii="Open Sans" w:eastAsia="Open Sans" w:hAnsi="Open Sans" w:cs="Open Sans"/>
                      <w:color w:val="050505"/>
                      <w:sz w:val="20"/>
                      <w:szCs w:val="20"/>
                    </w:rPr>
                    <w:lastRenderedPageBreak/>
                    <w:t>English</w:t>
                  </w:r>
                </w:p>
                <w:p w14:paraId="4DD6CF68" w14:textId="0B5F0C43" w:rsidR="007A6B79" w:rsidRPr="007E03BE" w:rsidRDefault="00AD7C83" w:rsidP="007E03BE">
                  <w:pPr>
                    <w:pStyle w:val="skn-mlo7lang-secp-top"/>
                    <w:ind w:left="440"/>
                    <w:rPr>
                      <w:rStyle w:val="skn-mlo7space-utilizedsectionparagraphnth-last-child1"/>
                      <w:rFonts w:ascii="Open Sans" w:eastAsia="Open Sans" w:hAnsi="Open Sans" w:cs="Open Sans"/>
                      <w:color w:val="929CA4"/>
                      <w:sz w:val="20"/>
                      <w:szCs w:val="20"/>
                    </w:rPr>
                  </w:pPr>
                  <w:r>
                    <w:rPr>
                      <w:rStyle w:val="skn-mlo7space-utilizedsectionparagraphnth-last-child1"/>
                      <w:rFonts w:ascii="Open Sans" w:eastAsia="Open Sans" w:hAnsi="Open Sans" w:cs="Open Sans"/>
                      <w:color w:val="929CA4"/>
                      <w:sz w:val="20"/>
                      <w:szCs w:val="20"/>
                    </w:rPr>
                    <w:t>Fluen</w:t>
                  </w:r>
                  <w:r w:rsidR="007E03BE">
                    <w:rPr>
                      <w:rStyle w:val="skn-mlo7space-utilizedsectionparagraphnth-last-child1"/>
                      <w:rFonts w:ascii="Open Sans" w:eastAsia="Open Sans" w:hAnsi="Open Sans" w:cs="Open Sans"/>
                      <w:color w:val="929CA4"/>
                      <w:sz w:val="20"/>
                      <w:szCs w:val="20"/>
                    </w:rPr>
                    <w:t xml:space="preserve">t </w:t>
                  </w:r>
                </w:p>
              </w:tc>
            </w:tr>
          </w:tbl>
          <w:p w14:paraId="5490A6DC" w14:textId="77777777" w:rsidR="007A6B79" w:rsidRDefault="007A6B79">
            <w:pPr>
              <w:rPr>
                <w:rStyle w:val="container6"/>
                <w:rFonts w:ascii="Open Sans" w:eastAsia="Open Sans" w:hAnsi="Open Sans" w:cs="Open Sans"/>
                <w:color w:val="050505"/>
                <w:sz w:val="20"/>
                <w:szCs w:val="20"/>
              </w:rPr>
            </w:pPr>
          </w:p>
        </w:tc>
        <w:tc>
          <w:tcPr>
            <w:tcW w:w="440" w:type="dxa"/>
            <w:tcMar>
              <w:top w:w="0" w:type="dxa"/>
              <w:left w:w="0" w:type="dxa"/>
              <w:bottom w:w="0" w:type="dxa"/>
              <w:right w:w="0" w:type="dxa"/>
            </w:tcMar>
            <w:vAlign w:val="bottom"/>
            <w:hideMark/>
          </w:tcPr>
          <w:p w14:paraId="4C5E35F0" w14:textId="77777777" w:rsidR="007A6B79" w:rsidRDefault="007A6B79">
            <w:pPr>
              <w:pStyle w:val="gap-cellParagraph"/>
              <w:textAlignment w:val="auto"/>
              <w:rPr>
                <w:rStyle w:val="gap-cell"/>
                <w:rFonts w:ascii="Open Sans" w:eastAsia="Open Sans" w:hAnsi="Open Sans" w:cs="Open Sans"/>
                <w:color w:val="050505"/>
                <w:sz w:val="20"/>
                <w:szCs w:val="20"/>
              </w:rPr>
            </w:pPr>
          </w:p>
        </w:tc>
      </w:tr>
    </w:tbl>
    <w:p w14:paraId="4C15E39D" w14:textId="77777777" w:rsidR="007A6B79" w:rsidRDefault="007A6B79">
      <w:pPr>
        <w:rPr>
          <w:vanish/>
        </w:rPr>
      </w:pPr>
    </w:p>
    <w:p w14:paraId="7049D32C" w14:textId="77777777" w:rsidR="007A6B79" w:rsidRDefault="007A6B79">
      <w:pPr>
        <w:rPr>
          <w:rFonts w:ascii="Open Sans" w:eastAsia="Open Sans" w:hAnsi="Open Sans" w:cs="Open Sans"/>
          <w:color w:val="050505"/>
          <w:sz w:val="20"/>
          <w:szCs w:val="20"/>
        </w:rPr>
      </w:pPr>
    </w:p>
    <w:sectPr w:rsidR="007A6B79">
      <w:pgSz w:w="12240" w:h="15840"/>
      <w:pgMar w:top="400" w:right="0" w:bottom="40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89A0D" w14:textId="77777777" w:rsidR="006111E6" w:rsidRDefault="006111E6" w:rsidP="001403EB">
      <w:pPr>
        <w:spacing w:after="0" w:line="240" w:lineRule="auto"/>
      </w:pPr>
      <w:r>
        <w:separator/>
      </w:r>
    </w:p>
  </w:endnote>
  <w:endnote w:type="continuationSeparator" w:id="0">
    <w:p w14:paraId="350F7435" w14:textId="77777777" w:rsidR="006111E6" w:rsidRDefault="006111E6" w:rsidP="0014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857E1EA4-C2D9-E14C-A229-260F52CDC39F}"/>
  </w:font>
  <w:font w:name="Times New Roman">
    <w:panose1 w:val="02020603050405020304"/>
    <w:charset w:val="00"/>
    <w:family w:val="roman"/>
    <w:pitch w:val="variable"/>
    <w:sig w:usb0="E0002EFF" w:usb1="C000785B" w:usb2="00000009" w:usb3="00000000" w:csb0="000001FF" w:csb1="00000000"/>
    <w:embedRegular r:id="rId2" w:fontKey="{49844D2E-C2CB-5941-B00F-DA15691637F0}"/>
    <w:embedBold r:id="rId3" w:fontKey="{6B8CF5AB-2AD2-7342-AFDD-917152E7654F}"/>
    <w:embedItalic r:id="rId4" w:fontKey="{8D1CE030-3366-4A4F-A661-08FA962C2F75}"/>
    <w:embedBoldItalic r:id="rId5" w:fontKey="{683CAF4E-2F6C-FE48-B94E-5B1CE9ACA354}"/>
  </w:font>
  <w:font w:name="Courier New">
    <w:panose1 w:val="02070309020205020404"/>
    <w:charset w:val="00"/>
    <w:family w:val="modern"/>
    <w:pitch w:val="fixed"/>
    <w:sig w:usb0="E0002AFF" w:usb1="C0007843" w:usb2="00000009" w:usb3="00000000" w:csb0="000001FF" w:csb1="00000000"/>
    <w:embedRegular r:id="rId6" w:fontKey="{763C25DC-67C3-1145-A2CC-1641D0DEC5B2}"/>
  </w:font>
  <w:font w:name="Wingdings">
    <w:panose1 w:val="05000000000000000000"/>
    <w:charset w:val="4D"/>
    <w:family w:val="decorative"/>
    <w:pitch w:val="variable"/>
    <w:sig w:usb0="00000003" w:usb1="00000000" w:usb2="00000000" w:usb3="00000000" w:csb0="80000001" w:csb1="00000000"/>
    <w:embedRegular r:id="rId7" w:fontKey="{FFA6123E-B933-2443-A3F9-94EFBBC5DADD}"/>
  </w:font>
  <w:font w:name="CustomRaleway Bold">
    <w:panose1 w:val="020B0604020202020204"/>
    <w:charset w:val="00"/>
    <w:family w:val="auto"/>
    <w:pitch w:val="default"/>
    <w:embedRegular r:id="rId8" w:fontKey="{1655C057-9843-1A4B-826A-4541861BA160}"/>
    <w:embedBold r:id="rId9" w:fontKey="{CEF5CB1B-488E-2C4B-A60B-54F17D83202F}"/>
  </w:font>
  <w:font w:name="Open Sans">
    <w:panose1 w:val="020B0606030504020204"/>
    <w:charset w:val="00"/>
    <w:family w:val="swiss"/>
    <w:pitch w:val="variable"/>
    <w:sig w:usb0="E00002EF" w:usb1="4000205B" w:usb2="00000028" w:usb3="00000000" w:csb0="0000019F" w:csb1="00000000"/>
    <w:embedRegular r:id="rId10" w:fontKey="{75E59016-A4DD-434E-B610-1C359888922B}"/>
    <w:embedBold r:id="rId11" w:fontKey="{D9FCE0EE-EB8B-B643-82EA-29B20102E4F8}"/>
  </w:font>
  <w:font w:name="Arial">
    <w:panose1 w:val="020B0604020202020204"/>
    <w:charset w:val="00"/>
    <w:family w:val="swiss"/>
    <w:pitch w:val="variable"/>
    <w:sig w:usb0="E0002AFF" w:usb1="C0007843" w:usb2="00000009" w:usb3="00000000" w:csb0="000001FF" w:csb1="00000000"/>
    <w:embedRegular r:id="rId12" w:fontKey="{41FD9925-2AD9-A843-9CDB-37282FA76E2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8153F" w14:textId="77777777" w:rsidR="006111E6" w:rsidRDefault="006111E6" w:rsidP="001403EB">
      <w:pPr>
        <w:spacing w:after="0" w:line="240" w:lineRule="auto"/>
      </w:pPr>
      <w:r>
        <w:separator/>
      </w:r>
    </w:p>
  </w:footnote>
  <w:footnote w:type="continuationSeparator" w:id="0">
    <w:p w14:paraId="12F78239" w14:textId="77777777" w:rsidR="006111E6" w:rsidRDefault="006111E6" w:rsidP="001403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DC624906">
      <w:start w:val="1"/>
      <w:numFmt w:val="bullet"/>
      <w:lvlText w:val=""/>
      <w:lvlJc w:val="left"/>
      <w:pPr>
        <w:ind w:left="720" w:hanging="360"/>
      </w:pPr>
      <w:rPr>
        <w:rFonts w:ascii="Symbol" w:hAnsi="Symbol"/>
        <w:color w:val="B4B4B4"/>
      </w:rPr>
    </w:lvl>
    <w:lvl w:ilvl="1" w:tplc="DA14C41C">
      <w:start w:val="1"/>
      <w:numFmt w:val="bullet"/>
      <w:lvlText w:val="o"/>
      <w:lvlJc w:val="left"/>
      <w:pPr>
        <w:tabs>
          <w:tab w:val="num" w:pos="1440"/>
        </w:tabs>
        <w:ind w:left="1440" w:hanging="360"/>
      </w:pPr>
      <w:rPr>
        <w:rFonts w:ascii="Courier New" w:hAnsi="Courier New"/>
      </w:rPr>
    </w:lvl>
    <w:lvl w:ilvl="2" w:tplc="EC18098A">
      <w:start w:val="1"/>
      <w:numFmt w:val="bullet"/>
      <w:lvlText w:val=""/>
      <w:lvlJc w:val="left"/>
      <w:pPr>
        <w:tabs>
          <w:tab w:val="num" w:pos="2160"/>
        </w:tabs>
        <w:ind w:left="2160" w:hanging="360"/>
      </w:pPr>
      <w:rPr>
        <w:rFonts w:ascii="Wingdings" w:hAnsi="Wingdings"/>
      </w:rPr>
    </w:lvl>
    <w:lvl w:ilvl="3" w:tplc="50FA05C8">
      <w:start w:val="1"/>
      <w:numFmt w:val="bullet"/>
      <w:lvlText w:val=""/>
      <w:lvlJc w:val="left"/>
      <w:pPr>
        <w:tabs>
          <w:tab w:val="num" w:pos="2880"/>
        </w:tabs>
        <w:ind w:left="2880" w:hanging="360"/>
      </w:pPr>
      <w:rPr>
        <w:rFonts w:ascii="Symbol" w:hAnsi="Symbol"/>
      </w:rPr>
    </w:lvl>
    <w:lvl w:ilvl="4" w:tplc="3FDC6A48">
      <w:start w:val="1"/>
      <w:numFmt w:val="bullet"/>
      <w:lvlText w:val="o"/>
      <w:lvlJc w:val="left"/>
      <w:pPr>
        <w:tabs>
          <w:tab w:val="num" w:pos="3600"/>
        </w:tabs>
        <w:ind w:left="3600" w:hanging="360"/>
      </w:pPr>
      <w:rPr>
        <w:rFonts w:ascii="Courier New" w:hAnsi="Courier New"/>
      </w:rPr>
    </w:lvl>
    <w:lvl w:ilvl="5" w:tplc="AD788622">
      <w:start w:val="1"/>
      <w:numFmt w:val="bullet"/>
      <w:lvlText w:val=""/>
      <w:lvlJc w:val="left"/>
      <w:pPr>
        <w:tabs>
          <w:tab w:val="num" w:pos="4320"/>
        </w:tabs>
        <w:ind w:left="4320" w:hanging="360"/>
      </w:pPr>
      <w:rPr>
        <w:rFonts w:ascii="Wingdings" w:hAnsi="Wingdings"/>
      </w:rPr>
    </w:lvl>
    <w:lvl w:ilvl="6" w:tplc="6E10BE7E">
      <w:start w:val="1"/>
      <w:numFmt w:val="bullet"/>
      <w:lvlText w:val=""/>
      <w:lvlJc w:val="left"/>
      <w:pPr>
        <w:tabs>
          <w:tab w:val="num" w:pos="5040"/>
        </w:tabs>
        <w:ind w:left="5040" w:hanging="360"/>
      </w:pPr>
      <w:rPr>
        <w:rFonts w:ascii="Symbol" w:hAnsi="Symbol"/>
      </w:rPr>
    </w:lvl>
    <w:lvl w:ilvl="7" w:tplc="6F46669C">
      <w:start w:val="1"/>
      <w:numFmt w:val="bullet"/>
      <w:lvlText w:val="o"/>
      <w:lvlJc w:val="left"/>
      <w:pPr>
        <w:tabs>
          <w:tab w:val="num" w:pos="5760"/>
        </w:tabs>
        <w:ind w:left="5760" w:hanging="360"/>
      </w:pPr>
      <w:rPr>
        <w:rFonts w:ascii="Courier New" w:hAnsi="Courier New"/>
      </w:rPr>
    </w:lvl>
    <w:lvl w:ilvl="8" w:tplc="EC367A2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19CCEE0A">
      <w:start w:val="1"/>
      <w:numFmt w:val="bullet"/>
      <w:lvlText w:val=""/>
      <w:lvlJc w:val="left"/>
      <w:pPr>
        <w:ind w:left="720" w:hanging="360"/>
      </w:pPr>
      <w:rPr>
        <w:rFonts w:ascii="Symbol" w:hAnsi="Symbol"/>
        <w:color w:val="B4B4B4"/>
      </w:rPr>
    </w:lvl>
    <w:lvl w:ilvl="1" w:tplc="98B869D4">
      <w:start w:val="1"/>
      <w:numFmt w:val="bullet"/>
      <w:lvlText w:val="o"/>
      <w:lvlJc w:val="left"/>
      <w:pPr>
        <w:tabs>
          <w:tab w:val="num" w:pos="1440"/>
        </w:tabs>
        <w:ind w:left="1440" w:hanging="360"/>
      </w:pPr>
      <w:rPr>
        <w:rFonts w:ascii="Courier New" w:hAnsi="Courier New"/>
      </w:rPr>
    </w:lvl>
    <w:lvl w:ilvl="2" w:tplc="7F88F274">
      <w:start w:val="1"/>
      <w:numFmt w:val="bullet"/>
      <w:lvlText w:val=""/>
      <w:lvlJc w:val="left"/>
      <w:pPr>
        <w:tabs>
          <w:tab w:val="num" w:pos="2160"/>
        </w:tabs>
        <w:ind w:left="2160" w:hanging="360"/>
      </w:pPr>
      <w:rPr>
        <w:rFonts w:ascii="Wingdings" w:hAnsi="Wingdings"/>
      </w:rPr>
    </w:lvl>
    <w:lvl w:ilvl="3" w:tplc="DA58FA24">
      <w:start w:val="1"/>
      <w:numFmt w:val="bullet"/>
      <w:lvlText w:val=""/>
      <w:lvlJc w:val="left"/>
      <w:pPr>
        <w:tabs>
          <w:tab w:val="num" w:pos="2880"/>
        </w:tabs>
        <w:ind w:left="2880" w:hanging="360"/>
      </w:pPr>
      <w:rPr>
        <w:rFonts w:ascii="Symbol" w:hAnsi="Symbol"/>
      </w:rPr>
    </w:lvl>
    <w:lvl w:ilvl="4" w:tplc="DEE8E450">
      <w:start w:val="1"/>
      <w:numFmt w:val="bullet"/>
      <w:lvlText w:val="o"/>
      <w:lvlJc w:val="left"/>
      <w:pPr>
        <w:tabs>
          <w:tab w:val="num" w:pos="3600"/>
        </w:tabs>
        <w:ind w:left="3600" w:hanging="360"/>
      </w:pPr>
      <w:rPr>
        <w:rFonts w:ascii="Courier New" w:hAnsi="Courier New"/>
      </w:rPr>
    </w:lvl>
    <w:lvl w:ilvl="5" w:tplc="7BDC1364">
      <w:start w:val="1"/>
      <w:numFmt w:val="bullet"/>
      <w:lvlText w:val=""/>
      <w:lvlJc w:val="left"/>
      <w:pPr>
        <w:tabs>
          <w:tab w:val="num" w:pos="4320"/>
        </w:tabs>
        <w:ind w:left="4320" w:hanging="360"/>
      </w:pPr>
      <w:rPr>
        <w:rFonts w:ascii="Wingdings" w:hAnsi="Wingdings"/>
      </w:rPr>
    </w:lvl>
    <w:lvl w:ilvl="6" w:tplc="62281D4C">
      <w:start w:val="1"/>
      <w:numFmt w:val="bullet"/>
      <w:lvlText w:val=""/>
      <w:lvlJc w:val="left"/>
      <w:pPr>
        <w:tabs>
          <w:tab w:val="num" w:pos="5040"/>
        </w:tabs>
        <w:ind w:left="5040" w:hanging="360"/>
      </w:pPr>
      <w:rPr>
        <w:rFonts w:ascii="Symbol" w:hAnsi="Symbol"/>
      </w:rPr>
    </w:lvl>
    <w:lvl w:ilvl="7" w:tplc="43882E00">
      <w:start w:val="1"/>
      <w:numFmt w:val="bullet"/>
      <w:lvlText w:val="o"/>
      <w:lvlJc w:val="left"/>
      <w:pPr>
        <w:tabs>
          <w:tab w:val="num" w:pos="5760"/>
        </w:tabs>
        <w:ind w:left="5760" w:hanging="360"/>
      </w:pPr>
      <w:rPr>
        <w:rFonts w:ascii="Courier New" w:hAnsi="Courier New"/>
      </w:rPr>
    </w:lvl>
    <w:lvl w:ilvl="8" w:tplc="3164308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5DFE55D6">
      <w:start w:val="1"/>
      <w:numFmt w:val="bullet"/>
      <w:lvlText w:val=""/>
      <w:lvlJc w:val="left"/>
      <w:pPr>
        <w:ind w:left="720" w:hanging="360"/>
      </w:pPr>
      <w:rPr>
        <w:rFonts w:ascii="Symbol" w:hAnsi="Symbol"/>
        <w:color w:val="B4B4B4"/>
      </w:rPr>
    </w:lvl>
    <w:lvl w:ilvl="1" w:tplc="89062060">
      <w:start w:val="1"/>
      <w:numFmt w:val="bullet"/>
      <w:lvlText w:val="o"/>
      <w:lvlJc w:val="left"/>
      <w:pPr>
        <w:tabs>
          <w:tab w:val="num" w:pos="1440"/>
        </w:tabs>
        <w:ind w:left="1440" w:hanging="360"/>
      </w:pPr>
      <w:rPr>
        <w:rFonts w:ascii="Courier New" w:hAnsi="Courier New"/>
      </w:rPr>
    </w:lvl>
    <w:lvl w:ilvl="2" w:tplc="6FD6F06A">
      <w:start w:val="1"/>
      <w:numFmt w:val="bullet"/>
      <w:lvlText w:val=""/>
      <w:lvlJc w:val="left"/>
      <w:pPr>
        <w:tabs>
          <w:tab w:val="num" w:pos="2160"/>
        </w:tabs>
        <w:ind w:left="2160" w:hanging="360"/>
      </w:pPr>
      <w:rPr>
        <w:rFonts w:ascii="Wingdings" w:hAnsi="Wingdings"/>
      </w:rPr>
    </w:lvl>
    <w:lvl w:ilvl="3" w:tplc="CEC28978">
      <w:start w:val="1"/>
      <w:numFmt w:val="bullet"/>
      <w:lvlText w:val=""/>
      <w:lvlJc w:val="left"/>
      <w:pPr>
        <w:tabs>
          <w:tab w:val="num" w:pos="2880"/>
        </w:tabs>
        <w:ind w:left="2880" w:hanging="360"/>
      </w:pPr>
      <w:rPr>
        <w:rFonts w:ascii="Symbol" w:hAnsi="Symbol"/>
      </w:rPr>
    </w:lvl>
    <w:lvl w:ilvl="4" w:tplc="3B348376">
      <w:start w:val="1"/>
      <w:numFmt w:val="bullet"/>
      <w:lvlText w:val="o"/>
      <w:lvlJc w:val="left"/>
      <w:pPr>
        <w:tabs>
          <w:tab w:val="num" w:pos="3600"/>
        </w:tabs>
        <w:ind w:left="3600" w:hanging="360"/>
      </w:pPr>
      <w:rPr>
        <w:rFonts w:ascii="Courier New" w:hAnsi="Courier New"/>
      </w:rPr>
    </w:lvl>
    <w:lvl w:ilvl="5" w:tplc="B91AA1A6">
      <w:start w:val="1"/>
      <w:numFmt w:val="bullet"/>
      <w:lvlText w:val=""/>
      <w:lvlJc w:val="left"/>
      <w:pPr>
        <w:tabs>
          <w:tab w:val="num" w:pos="4320"/>
        </w:tabs>
        <w:ind w:left="4320" w:hanging="360"/>
      </w:pPr>
      <w:rPr>
        <w:rFonts w:ascii="Wingdings" w:hAnsi="Wingdings"/>
      </w:rPr>
    </w:lvl>
    <w:lvl w:ilvl="6" w:tplc="067C09C6">
      <w:start w:val="1"/>
      <w:numFmt w:val="bullet"/>
      <w:lvlText w:val=""/>
      <w:lvlJc w:val="left"/>
      <w:pPr>
        <w:tabs>
          <w:tab w:val="num" w:pos="5040"/>
        </w:tabs>
        <w:ind w:left="5040" w:hanging="360"/>
      </w:pPr>
      <w:rPr>
        <w:rFonts w:ascii="Symbol" w:hAnsi="Symbol"/>
      </w:rPr>
    </w:lvl>
    <w:lvl w:ilvl="7" w:tplc="5CF23158">
      <w:start w:val="1"/>
      <w:numFmt w:val="bullet"/>
      <w:lvlText w:val="o"/>
      <w:lvlJc w:val="left"/>
      <w:pPr>
        <w:tabs>
          <w:tab w:val="num" w:pos="5760"/>
        </w:tabs>
        <w:ind w:left="5760" w:hanging="360"/>
      </w:pPr>
      <w:rPr>
        <w:rFonts w:ascii="Courier New" w:hAnsi="Courier New"/>
      </w:rPr>
    </w:lvl>
    <w:lvl w:ilvl="8" w:tplc="82CEBF8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9CB0B25A">
      <w:start w:val="1"/>
      <w:numFmt w:val="bullet"/>
      <w:lvlText w:val=""/>
      <w:lvlJc w:val="left"/>
      <w:pPr>
        <w:ind w:left="720" w:hanging="360"/>
      </w:pPr>
      <w:rPr>
        <w:rFonts w:ascii="Symbol" w:hAnsi="Symbol"/>
        <w:color w:val="B4B4B4"/>
      </w:rPr>
    </w:lvl>
    <w:lvl w:ilvl="1" w:tplc="D29EAE48">
      <w:start w:val="1"/>
      <w:numFmt w:val="bullet"/>
      <w:lvlText w:val="o"/>
      <w:lvlJc w:val="left"/>
      <w:pPr>
        <w:tabs>
          <w:tab w:val="num" w:pos="1440"/>
        </w:tabs>
        <w:ind w:left="1440" w:hanging="360"/>
      </w:pPr>
      <w:rPr>
        <w:rFonts w:ascii="Courier New" w:hAnsi="Courier New"/>
      </w:rPr>
    </w:lvl>
    <w:lvl w:ilvl="2" w:tplc="6E4AAFF6">
      <w:start w:val="1"/>
      <w:numFmt w:val="bullet"/>
      <w:lvlText w:val=""/>
      <w:lvlJc w:val="left"/>
      <w:pPr>
        <w:tabs>
          <w:tab w:val="num" w:pos="2160"/>
        </w:tabs>
        <w:ind w:left="2160" w:hanging="360"/>
      </w:pPr>
      <w:rPr>
        <w:rFonts w:ascii="Wingdings" w:hAnsi="Wingdings"/>
      </w:rPr>
    </w:lvl>
    <w:lvl w:ilvl="3" w:tplc="E5989A6A">
      <w:start w:val="1"/>
      <w:numFmt w:val="bullet"/>
      <w:lvlText w:val=""/>
      <w:lvlJc w:val="left"/>
      <w:pPr>
        <w:tabs>
          <w:tab w:val="num" w:pos="2880"/>
        </w:tabs>
        <w:ind w:left="2880" w:hanging="360"/>
      </w:pPr>
      <w:rPr>
        <w:rFonts w:ascii="Symbol" w:hAnsi="Symbol"/>
      </w:rPr>
    </w:lvl>
    <w:lvl w:ilvl="4" w:tplc="752A5FEC">
      <w:start w:val="1"/>
      <w:numFmt w:val="bullet"/>
      <w:lvlText w:val="o"/>
      <w:lvlJc w:val="left"/>
      <w:pPr>
        <w:tabs>
          <w:tab w:val="num" w:pos="3600"/>
        </w:tabs>
        <w:ind w:left="3600" w:hanging="360"/>
      </w:pPr>
      <w:rPr>
        <w:rFonts w:ascii="Courier New" w:hAnsi="Courier New"/>
      </w:rPr>
    </w:lvl>
    <w:lvl w:ilvl="5" w:tplc="4950E4D6">
      <w:start w:val="1"/>
      <w:numFmt w:val="bullet"/>
      <w:lvlText w:val=""/>
      <w:lvlJc w:val="left"/>
      <w:pPr>
        <w:tabs>
          <w:tab w:val="num" w:pos="4320"/>
        </w:tabs>
        <w:ind w:left="4320" w:hanging="360"/>
      </w:pPr>
      <w:rPr>
        <w:rFonts w:ascii="Wingdings" w:hAnsi="Wingdings"/>
      </w:rPr>
    </w:lvl>
    <w:lvl w:ilvl="6" w:tplc="9E6C096A">
      <w:start w:val="1"/>
      <w:numFmt w:val="bullet"/>
      <w:lvlText w:val=""/>
      <w:lvlJc w:val="left"/>
      <w:pPr>
        <w:tabs>
          <w:tab w:val="num" w:pos="5040"/>
        </w:tabs>
        <w:ind w:left="5040" w:hanging="360"/>
      </w:pPr>
      <w:rPr>
        <w:rFonts w:ascii="Symbol" w:hAnsi="Symbol"/>
      </w:rPr>
    </w:lvl>
    <w:lvl w:ilvl="7" w:tplc="7EAACB0A">
      <w:start w:val="1"/>
      <w:numFmt w:val="bullet"/>
      <w:lvlText w:val="o"/>
      <w:lvlJc w:val="left"/>
      <w:pPr>
        <w:tabs>
          <w:tab w:val="num" w:pos="5760"/>
        </w:tabs>
        <w:ind w:left="5760" w:hanging="360"/>
      </w:pPr>
      <w:rPr>
        <w:rFonts w:ascii="Courier New" w:hAnsi="Courier New"/>
      </w:rPr>
    </w:lvl>
    <w:lvl w:ilvl="8" w:tplc="F232EC0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3B661B64">
      <w:start w:val="1"/>
      <w:numFmt w:val="bullet"/>
      <w:lvlText w:val=""/>
      <w:lvlJc w:val="left"/>
      <w:pPr>
        <w:ind w:left="720" w:hanging="360"/>
      </w:pPr>
      <w:rPr>
        <w:rFonts w:ascii="Symbol" w:hAnsi="Symbol"/>
        <w:color w:val="B4B4B4"/>
      </w:rPr>
    </w:lvl>
    <w:lvl w:ilvl="1" w:tplc="1298D140">
      <w:start w:val="1"/>
      <w:numFmt w:val="bullet"/>
      <w:lvlText w:val="o"/>
      <w:lvlJc w:val="left"/>
      <w:pPr>
        <w:tabs>
          <w:tab w:val="num" w:pos="1440"/>
        </w:tabs>
        <w:ind w:left="1440" w:hanging="360"/>
      </w:pPr>
      <w:rPr>
        <w:rFonts w:ascii="Courier New" w:hAnsi="Courier New"/>
      </w:rPr>
    </w:lvl>
    <w:lvl w:ilvl="2" w:tplc="45702DBC">
      <w:start w:val="1"/>
      <w:numFmt w:val="bullet"/>
      <w:lvlText w:val=""/>
      <w:lvlJc w:val="left"/>
      <w:pPr>
        <w:tabs>
          <w:tab w:val="num" w:pos="2160"/>
        </w:tabs>
        <w:ind w:left="2160" w:hanging="360"/>
      </w:pPr>
      <w:rPr>
        <w:rFonts w:ascii="Wingdings" w:hAnsi="Wingdings"/>
      </w:rPr>
    </w:lvl>
    <w:lvl w:ilvl="3" w:tplc="EEC22F26">
      <w:start w:val="1"/>
      <w:numFmt w:val="bullet"/>
      <w:lvlText w:val=""/>
      <w:lvlJc w:val="left"/>
      <w:pPr>
        <w:tabs>
          <w:tab w:val="num" w:pos="2880"/>
        </w:tabs>
        <w:ind w:left="2880" w:hanging="360"/>
      </w:pPr>
      <w:rPr>
        <w:rFonts w:ascii="Symbol" w:hAnsi="Symbol"/>
      </w:rPr>
    </w:lvl>
    <w:lvl w:ilvl="4" w:tplc="35626E22">
      <w:start w:val="1"/>
      <w:numFmt w:val="bullet"/>
      <w:lvlText w:val="o"/>
      <w:lvlJc w:val="left"/>
      <w:pPr>
        <w:tabs>
          <w:tab w:val="num" w:pos="3600"/>
        </w:tabs>
        <w:ind w:left="3600" w:hanging="360"/>
      </w:pPr>
      <w:rPr>
        <w:rFonts w:ascii="Courier New" w:hAnsi="Courier New"/>
      </w:rPr>
    </w:lvl>
    <w:lvl w:ilvl="5" w:tplc="8BE08824">
      <w:start w:val="1"/>
      <w:numFmt w:val="bullet"/>
      <w:lvlText w:val=""/>
      <w:lvlJc w:val="left"/>
      <w:pPr>
        <w:tabs>
          <w:tab w:val="num" w:pos="4320"/>
        </w:tabs>
        <w:ind w:left="4320" w:hanging="360"/>
      </w:pPr>
      <w:rPr>
        <w:rFonts w:ascii="Wingdings" w:hAnsi="Wingdings"/>
      </w:rPr>
    </w:lvl>
    <w:lvl w:ilvl="6" w:tplc="435A3444">
      <w:start w:val="1"/>
      <w:numFmt w:val="bullet"/>
      <w:lvlText w:val=""/>
      <w:lvlJc w:val="left"/>
      <w:pPr>
        <w:tabs>
          <w:tab w:val="num" w:pos="5040"/>
        </w:tabs>
        <w:ind w:left="5040" w:hanging="360"/>
      </w:pPr>
      <w:rPr>
        <w:rFonts w:ascii="Symbol" w:hAnsi="Symbol"/>
      </w:rPr>
    </w:lvl>
    <w:lvl w:ilvl="7" w:tplc="8AA08EF4">
      <w:start w:val="1"/>
      <w:numFmt w:val="bullet"/>
      <w:lvlText w:val="o"/>
      <w:lvlJc w:val="left"/>
      <w:pPr>
        <w:tabs>
          <w:tab w:val="num" w:pos="5760"/>
        </w:tabs>
        <w:ind w:left="5760" w:hanging="360"/>
      </w:pPr>
      <w:rPr>
        <w:rFonts w:ascii="Courier New" w:hAnsi="Courier New"/>
      </w:rPr>
    </w:lvl>
    <w:lvl w:ilvl="8" w:tplc="9D426632">
      <w:start w:val="1"/>
      <w:numFmt w:val="bullet"/>
      <w:lvlText w:val=""/>
      <w:lvlJc w:val="left"/>
      <w:pPr>
        <w:tabs>
          <w:tab w:val="num" w:pos="6480"/>
        </w:tabs>
        <w:ind w:left="6480" w:hanging="360"/>
      </w:pPr>
      <w:rPr>
        <w:rFonts w:ascii="Wingdings" w:hAnsi="Wingdings"/>
      </w:rPr>
    </w:lvl>
  </w:abstractNum>
  <w:abstractNum w:abstractNumId="5" w15:restartNumberingAfterBreak="0">
    <w:nsid w:val="1CBD23FC"/>
    <w:multiLevelType w:val="hybridMultilevel"/>
    <w:tmpl w:val="884A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2739825">
    <w:abstractNumId w:val="0"/>
  </w:num>
  <w:num w:numId="2" w16cid:durableId="2060939164">
    <w:abstractNumId w:val="1"/>
  </w:num>
  <w:num w:numId="3" w16cid:durableId="1057973720">
    <w:abstractNumId w:val="2"/>
  </w:num>
  <w:num w:numId="4" w16cid:durableId="1326594546">
    <w:abstractNumId w:val="3"/>
  </w:num>
  <w:num w:numId="5" w16cid:durableId="1995715158">
    <w:abstractNumId w:val="4"/>
  </w:num>
  <w:num w:numId="6" w16cid:durableId="14166274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B79"/>
    <w:rsid w:val="00006683"/>
    <w:rsid w:val="00006732"/>
    <w:rsid w:val="00035E49"/>
    <w:rsid w:val="00067D1B"/>
    <w:rsid w:val="001403EB"/>
    <w:rsid w:val="00161570"/>
    <w:rsid w:val="001A15EF"/>
    <w:rsid w:val="002447DD"/>
    <w:rsid w:val="002B5923"/>
    <w:rsid w:val="002C730C"/>
    <w:rsid w:val="003F5600"/>
    <w:rsid w:val="00426645"/>
    <w:rsid w:val="004472F8"/>
    <w:rsid w:val="0054532C"/>
    <w:rsid w:val="0055654E"/>
    <w:rsid w:val="00563D5A"/>
    <w:rsid w:val="006111E6"/>
    <w:rsid w:val="006F7589"/>
    <w:rsid w:val="007044E9"/>
    <w:rsid w:val="007A6B79"/>
    <w:rsid w:val="007B0573"/>
    <w:rsid w:val="007B08E1"/>
    <w:rsid w:val="007E03BE"/>
    <w:rsid w:val="008543AA"/>
    <w:rsid w:val="0085605C"/>
    <w:rsid w:val="0088242C"/>
    <w:rsid w:val="008D5BF6"/>
    <w:rsid w:val="008E5EB2"/>
    <w:rsid w:val="00915F7D"/>
    <w:rsid w:val="0096496A"/>
    <w:rsid w:val="00A9759C"/>
    <w:rsid w:val="00AA3F1A"/>
    <w:rsid w:val="00AD7C83"/>
    <w:rsid w:val="00DD6C5E"/>
    <w:rsid w:val="00E206A6"/>
    <w:rsid w:val="00F50A34"/>
    <w:rsid w:val="00FA6B29"/>
    <w:rsid w:val="00FD7CB5"/>
    <w:rsid w:val="00FE6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949B3"/>
  <w15:docId w15:val="{E4A85D30-9690-1441-AE9E-15BB6FDF1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skn-mlo7pagesize">
    <w:name w:val="skn-mlo7_pagesize"/>
    <w:basedOn w:val="Normal"/>
  </w:style>
  <w:style w:type="character" w:customStyle="1" w:styleId="gap-cell">
    <w:name w:val="gap-cell"/>
    <w:basedOn w:val="DefaultParagraphFont"/>
  </w:style>
  <w:style w:type="character" w:customStyle="1" w:styleId="pict-cell">
    <w:name w:val="pict-cell"/>
    <w:basedOn w:val="DefaultParagraphFont"/>
  </w:style>
  <w:style w:type="character" w:customStyle="1" w:styleId="gap-cellmid">
    <w:name w:val="gap-cell_mid"/>
    <w:basedOn w:val="DefaultParagraphFont"/>
  </w:style>
  <w:style w:type="character" w:customStyle="1" w:styleId="skn-mlo7top-sectiontop-box">
    <w:name w:val="skn-mlo7_top-section_top-box"/>
    <w:basedOn w:val="DefaultParagraphFont"/>
  </w:style>
  <w:style w:type="paragraph" w:customStyle="1" w:styleId="skn-mlo7top-sectionsectionnth-child1">
    <w:name w:val="skn-mlo7_top-section_section_nth-child(1)"/>
    <w:basedOn w:val="Normal"/>
  </w:style>
  <w:style w:type="paragraph" w:customStyle="1" w:styleId="div">
    <w:name w:val="div"/>
    <w:basedOn w:val="Normal"/>
  </w:style>
  <w:style w:type="paragraph" w:customStyle="1" w:styleId="skn-mlo7name">
    <w:name w:val="skn-mlo7_name"/>
    <w:basedOn w:val="Normal"/>
    <w:pPr>
      <w:spacing w:line="660" w:lineRule="atLeast"/>
    </w:pPr>
    <w:rPr>
      <w:rFonts w:ascii="CustomRaleway Bold" w:eastAsia="CustomRaleway Bold" w:hAnsi="CustomRaleway Bold" w:cs="CustomRaleway Bold"/>
      <w:caps/>
      <w:spacing w:val="16"/>
      <w:sz w:val="58"/>
      <w:szCs w:val="58"/>
    </w:rPr>
  </w:style>
  <w:style w:type="character" w:customStyle="1" w:styleId="span">
    <w:name w:val="span"/>
    <w:basedOn w:val="DefaultParagraphFont"/>
    <w:rPr>
      <w:bdr w:val="none" w:sz="0" w:space="0" w:color="auto"/>
      <w:vertAlign w:val="baseline"/>
    </w:rPr>
  </w:style>
  <w:style w:type="paragraph" w:customStyle="1" w:styleId="rttl-gap">
    <w:name w:val="rttl-gap"/>
    <w:basedOn w:val="Normal"/>
    <w:pPr>
      <w:spacing w:line="400" w:lineRule="atLeast"/>
    </w:pPr>
    <w:rPr>
      <w:sz w:val="40"/>
      <w:szCs w:val="40"/>
    </w:rPr>
  </w:style>
  <w:style w:type="paragraph" w:customStyle="1" w:styleId="skn-mlo7resumetitle">
    <w:name w:val="skn-mlo7_resumetitle"/>
    <w:basedOn w:val="Normal"/>
    <w:pPr>
      <w:spacing w:line="260" w:lineRule="atLeast"/>
    </w:pPr>
    <w:rPr>
      <w:b/>
      <w:bCs/>
      <w:caps/>
      <w:color w:val="FFFFFF"/>
      <w:spacing w:val="40"/>
      <w:sz w:val="22"/>
      <w:szCs w:val="22"/>
    </w:rPr>
  </w:style>
  <w:style w:type="character" w:customStyle="1" w:styleId="skn-mlo7resumetitleCharacter">
    <w:name w:val="skn-mlo7_resumetitle Character"/>
    <w:basedOn w:val="DefaultParagraphFont"/>
    <w:rPr>
      <w:rFonts w:ascii="Times New Roman" w:eastAsia="Times New Roman" w:hAnsi="Times New Roman" w:cs="Times New Roman"/>
      <w:b/>
      <w:bCs/>
      <w:caps/>
      <w:color w:val="FFFFFF"/>
      <w:spacing w:val="40"/>
      <w:sz w:val="22"/>
      <w:szCs w:val="22"/>
    </w:rPr>
  </w:style>
  <w:style w:type="paragraph" w:customStyle="1" w:styleId="skn-mlo7top-sectiontop-boxParagraph">
    <w:name w:val="skn-mlo7_top-section_top-box Paragraph"/>
    <w:basedOn w:val="Normal"/>
    <w:pPr>
      <w:jc w:val="center"/>
    </w:pPr>
  </w:style>
  <w:style w:type="table" w:customStyle="1" w:styleId="top-section">
    <w:name w:val="top-section"/>
    <w:basedOn w:val="TableNormal"/>
    <w:tblPr/>
  </w:style>
  <w:style w:type="character" w:customStyle="1" w:styleId="skn-mlo7parentcontainerleft-box">
    <w:name w:val="skn-mlo7_parentcontainer_left-box"/>
    <w:basedOn w:val="DefaultParagraphFont"/>
  </w:style>
  <w:style w:type="paragraph" w:customStyle="1" w:styleId="parentcontainersectionnth-child1">
    <w:name w:val="parentcontainer_section_nth-child(1)"/>
    <w:basedOn w:val="Normal"/>
  </w:style>
  <w:style w:type="paragraph" w:customStyle="1" w:styleId="section-spacing-div">
    <w:name w:val="section-spacing-div"/>
    <w:basedOn w:val="Normal"/>
    <w:pPr>
      <w:spacing w:line="20" w:lineRule="atLeast"/>
    </w:pPr>
    <w:rPr>
      <w:sz w:val="2"/>
      <w:szCs w:val="2"/>
    </w:rPr>
  </w:style>
  <w:style w:type="character" w:customStyle="1" w:styleId="sectiontitle-wrapper">
    <w:name w:val="sectiontitle-wrapper"/>
    <w:basedOn w:val="DefaultParagraphFont"/>
  </w:style>
  <w:style w:type="paragraph" w:customStyle="1" w:styleId="skn-mlo7txt-bold">
    <w:name w:val="skn-mlo7_txt-bold"/>
    <w:basedOn w:val="Normal"/>
    <w:rPr>
      <w:b/>
      <w:bCs/>
    </w:rPr>
  </w:style>
  <w:style w:type="table" w:customStyle="1" w:styleId="skn-mlo7left-boxheading">
    <w:name w:val="skn-mlo7_left-box_heading"/>
    <w:basedOn w:val="TableNormal"/>
    <w:tblPr/>
  </w:style>
  <w:style w:type="paragraph" w:customStyle="1" w:styleId="skn-mlo7cntc-secheading-gap">
    <w:name w:val="skn-mlo7_cntc-sec_heading-gap"/>
    <w:basedOn w:val="Normal"/>
    <w:pPr>
      <w:spacing w:line="100" w:lineRule="atLeast"/>
    </w:pPr>
    <w:rPr>
      <w:sz w:val="6"/>
      <w:szCs w:val="6"/>
    </w:rPr>
  </w:style>
  <w:style w:type="paragraph" w:customStyle="1" w:styleId="skn-mlo7address">
    <w:name w:val="skn-mlo7_address"/>
    <w:basedOn w:val="Normal"/>
    <w:rPr>
      <w:rFonts w:ascii="Open Sans" w:eastAsia="Open Sans" w:hAnsi="Open Sans" w:cs="Open Sans"/>
      <w:sz w:val="18"/>
      <w:szCs w:val="18"/>
    </w:rPr>
  </w:style>
  <w:style w:type="character" w:customStyle="1" w:styleId="skn-mlo7ico-txt">
    <w:name w:val="skn-mlo7_ico-txt"/>
    <w:basedOn w:val="DefaultParagraphFont"/>
  </w:style>
  <w:style w:type="character" w:customStyle="1" w:styleId="skn-mlo7ico-svg">
    <w:name w:val="skn-mlo7_ico-svg"/>
    <w:basedOn w:val="DefaultParagraphFont"/>
  </w:style>
  <w:style w:type="table" w:customStyle="1" w:styleId="skn-mlo7icon-row">
    <w:name w:val="skn-mlo7_icon-row"/>
    <w:basedOn w:val="TableNormal"/>
    <w:tblPr/>
  </w:style>
  <w:style w:type="character" w:customStyle="1" w:styleId="skn-mlo7left-boxicon-rownth-last-child1ico-txt">
    <w:name w:val="skn-mlo7_left-box_icon-row_nth-last-child(1)_ico-txt"/>
    <w:basedOn w:val="DefaultParagraphFont"/>
  </w:style>
  <w:style w:type="character" w:customStyle="1" w:styleId="divCharacter">
    <w:name w:val="div Character"/>
    <w:basedOn w:val="DefaultParagraphFont"/>
    <w:rPr>
      <w:bdr w:val="none" w:sz="0" w:space="0" w:color="auto"/>
      <w:vertAlign w:val="baseline"/>
    </w:rPr>
  </w:style>
  <w:style w:type="character" w:customStyle="1" w:styleId="skn-mlo7parentcontainerright-box">
    <w:name w:val="skn-mlo7_parentcontainer_right-box"/>
    <w:basedOn w:val="DefaultParagraphFont"/>
  </w:style>
  <w:style w:type="paragraph" w:customStyle="1" w:styleId="skn-mlo7right-boxsectiontitle">
    <w:name w:val="skn-mlo7_right-box_sectiontitle"/>
    <w:basedOn w:val="Normal"/>
  </w:style>
  <w:style w:type="table" w:customStyle="1" w:styleId="skn-mlo7right-boxheading">
    <w:name w:val="skn-mlo7_right-box_heading"/>
    <w:basedOn w:val="TableNormal"/>
    <w:tblPr/>
  </w:style>
  <w:style w:type="paragraph" w:customStyle="1" w:styleId="skn-mlo7heading-gap">
    <w:name w:val="skn-mlo7_heading-gap"/>
    <w:basedOn w:val="Normal"/>
    <w:pPr>
      <w:spacing w:line="280" w:lineRule="atLeast"/>
    </w:pPr>
  </w:style>
  <w:style w:type="paragraph" w:customStyle="1" w:styleId="p">
    <w:name w:val="p"/>
    <w:basedOn w:val="Normal"/>
  </w:style>
  <w:style w:type="paragraph" w:customStyle="1" w:styleId="skn-mlo7section">
    <w:name w:val="skn-mlo7_section"/>
    <w:basedOn w:val="Normal"/>
  </w:style>
  <w:style w:type="paragraph" w:customStyle="1" w:styleId="skn-mlo7hilt-seculli">
    <w:name w:val="skn-mlo7_hilt-sec_ul_li"/>
    <w:basedOn w:val="Normal"/>
  </w:style>
  <w:style w:type="character" w:customStyle="1" w:styleId="pCharacter">
    <w:name w:val="p Character"/>
    <w:basedOn w:val="DefaultParagraphFont"/>
    <w:rPr>
      <w:bdr w:val="none" w:sz="0" w:space="0" w:color="auto"/>
      <w:vertAlign w:val="baseline"/>
    </w:rPr>
  </w:style>
  <w:style w:type="paragraph" w:customStyle="1" w:styleId="skn-mlo7hilt-secullinth-last-child1">
    <w:name w:val="skn-mlo7_hilt-sec_ul_li_nth-last-child(1)"/>
    <w:basedOn w:val="Normal"/>
  </w:style>
  <w:style w:type="table" w:customStyle="1" w:styleId="skn-mlo7parentcontainer">
    <w:name w:val="skn-mlo7_parentcontainer"/>
    <w:basedOn w:val="TableNormal"/>
    <w:tblPr/>
  </w:style>
  <w:style w:type="character" w:customStyle="1" w:styleId="container3">
    <w:name w:val="container3"/>
    <w:basedOn w:val="DefaultParagraphFont"/>
  </w:style>
  <w:style w:type="table" w:customStyle="1" w:styleId="heading">
    <w:name w:val="heading"/>
    <w:basedOn w:val="TableNormal"/>
    <w:tblPr/>
  </w:style>
  <w:style w:type="paragraph" w:customStyle="1" w:styleId="skn-mlo7firstparagraphpara-spacing">
    <w:name w:val="skn-mlo7_firstparagraph_para-spacing"/>
    <w:basedOn w:val="Normal"/>
    <w:rPr>
      <w:vanish/>
    </w:rPr>
  </w:style>
  <w:style w:type="paragraph" w:customStyle="1" w:styleId="skn-mlo7parentcontainer2singlecolumn">
    <w:name w:val="skn-mlo7_parentcontainer2_singlecolumn"/>
    <w:basedOn w:val="Normal"/>
  </w:style>
  <w:style w:type="character" w:customStyle="1" w:styleId="skn-mlo7tbl-inner-left-cell">
    <w:name w:val="skn-mlo7_tbl-inner-left-cell"/>
    <w:basedOn w:val="DefaultParagraphFont"/>
  </w:style>
  <w:style w:type="paragraph" w:customStyle="1" w:styleId="skn-mlo7disp-block">
    <w:name w:val="skn-mlo7_disp-block"/>
    <w:basedOn w:val="Normal"/>
  </w:style>
  <w:style w:type="character" w:customStyle="1" w:styleId="skn-mlo7txt-caps">
    <w:name w:val="skn-mlo7_txt-caps"/>
    <w:basedOn w:val="DefaultParagraphFont"/>
    <w:rPr>
      <w:caps/>
    </w:rPr>
  </w:style>
  <w:style w:type="character" w:customStyle="1" w:styleId="skn-mlo7pd-right">
    <w:name w:val="skn-mlo7_pd-right"/>
    <w:basedOn w:val="DefaultParagraphFont"/>
  </w:style>
  <w:style w:type="paragraph" w:customStyle="1" w:styleId="skn-mlo7tbl-inner-left-cellParagraph">
    <w:name w:val="skn-mlo7_tbl-inner-left-cell Paragraph"/>
    <w:basedOn w:val="Normal"/>
  </w:style>
  <w:style w:type="character" w:customStyle="1" w:styleId="skn-mlo7txt-boldCharacter">
    <w:name w:val="skn-mlo7_txt-bold Character"/>
    <w:basedOn w:val="DefaultParagraphFont"/>
    <w:rPr>
      <w:b/>
      <w:bCs/>
    </w:rPr>
  </w:style>
  <w:style w:type="table" w:customStyle="1" w:styleId="skn-mlo7disp-blockTable">
    <w:name w:val="skn-mlo7_disp-block Table"/>
    <w:basedOn w:val="TableNormal"/>
    <w:tblPr/>
  </w:style>
  <w:style w:type="paragraph" w:customStyle="1" w:styleId="skn-mlo7ulli">
    <w:name w:val="skn-mlo7_ul_li"/>
    <w:basedOn w:val="Normal"/>
    <w:pPr>
      <w:pBdr>
        <w:left w:val="none" w:sz="0" w:space="7" w:color="auto"/>
      </w:pBdr>
    </w:pPr>
  </w:style>
  <w:style w:type="paragraph" w:customStyle="1" w:styleId="skn-mlo7ullinth-last-child1">
    <w:name w:val="skn-mlo7_ul_li_nth-last-child(1)"/>
    <w:basedOn w:val="Normal"/>
  </w:style>
  <w:style w:type="character" w:customStyle="1" w:styleId="skn-mlo7let-spac">
    <w:name w:val="skn-mlo7_let-spac"/>
    <w:basedOn w:val="DefaultParagraphFont"/>
    <w:rPr>
      <w:spacing w:val="3"/>
    </w:rPr>
  </w:style>
  <w:style w:type="character" w:customStyle="1" w:styleId="gpa-gap">
    <w:name w:val="gpa-gap"/>
    <w:basedOn w:val="DefaultParagraphFont"/>
    <w:rPr>
      <w:sz w:val="16"/>
      <w:szCs w:val="16"/>
    </w:rPr>
  </w:style>
  <w:style w:type="paragraph" w:customStyle="1" w:styleId="container3Paragraph">
    <w:name w:val="container3 Paragraph"/>
    <w:basedOn w:val="Normal"/>
  </w:style>
  <w:style w:type="table" w:customStyle="1" w:styleId="skn-mlo7parentcontainer2">
    <w:name w:val="skn-mlo7_parentcontainer2"/>
    <w:basedOn w:val="TableNormal"/>
    <w:tblPr/>
  </w:style>
  <w:style w:type="character" w:customStyle="1" w:styleId="container6">
    <w:name w:val="container6"/>
    <w:basedOn w:val="DefaultParagraphFont"/>
  </w:style>
  <w:style w:type="character" w:customStyle="1" w:styleId="skn-mlo7space-utilizedsectionparagraph">
    <w:name w:val="skn-mlo7_space-utilized_section_paragraph"/>
    <w:basedOn w:val="DefaultParagraphFont"/>
  </w:style>
  <w:style w:type="paragraph" w:customStyle="1" w:styleId="skn-mlo7lang-secp-top">
    <w:name w:val="skn-mlo7_lang-sec_p-top"/>
    <w:basedOn w:val="Normal"/>
    <w:pPr>
      <w:pBdr>
        <w:top w:val="none" w:sz="0" w:space="1" w:color="auto"/>
      </w:pBdr>
    </w:pPr>
  </w:style>
  <w:style w:type="paragraph" w:customStyle="1" w:styleId="skn-mlo7space-utilizedsectionparagraphParagraph">
    <w:name w:val="skn-mlo7_space-utilized_section_paragraph Paragraph"/>
    <w:basedOn w:val="Normal"/>
  </w:style>
  <w:style w:type="character" w:customStyle="1" w:styleId="skn-mlo7space-utilizedsectionparagraphnth-last-child2">
    <w:name w:val="skn-mlo7_space-utilized_section_paragraph_nth-last-child(2)"/>
    <w:basedOn w:val="DefaultParagraphFont"/>
  </w:style>
  <w:style w:type="paragraph" w:customStyle="1" w:styleId="skn-mlo7space-utilizedsectionparagraphnth-last-child2Paragraph">
    <w:name w:val="skn-mlo7_space-utilized_section_paragraph_nth-last-child(2) Paragraph"/>
    <w:basedOn w:val="Normal"/>
  </w:style>
  <w:style w:type="character" w:customStyle="1" w:styleId="skn-mlo7space-utilizedsectionparagraphnth-last-child1">
    <w:name w:val="skn-mlo7_space-utilized_section_paragraph_nth-last-child(1)"/>
    <w:basedOn w:val="DefaultParagraphFont"/>
  </w:style>
  <w:style w:type="paragraph" w:customStyle="1" w:styleId="skn-mlo7space-utilizedsectionparagraphnth-last-child1Paragraph">
    <w:name w:val="skn-mlo7_space-utilized_section_paragraph_nth-last-child(1) Paragraph"/>
    <w:basedOn w:val="Normal"/>
  </w:style>
  <w:style w:type="table" w:customStyle="1" w:styleId="skn-mlo7sectionlang-seclnggparatable">
    <w:name w:val="skn-mlo7_section_lang-sec_lnggparatable"/>
    <w:basedOn w:val="TableNormal"/>
    <w:tblPr/>
  </w:style>
  <w:style w:type="paragraph" w:customStyle="1" w:styleId="gap-cellParagraph">
    <w:name w:val="gap-cell Paragraph"/>
    <w:basedOn w:val="Normal"/>
  </w:style>
  <w:style w:type="table" w:customStyle="1" w:styleId="parentcontainer5">
    <w:name w:val="parentcontainer5"/>
    <w:basedOn w:val="TableNormal"/>
    <w:tblPr/>
  </w:style>
  <w:style w:type="character" w:customStyle="1" w:styleId="gap-cell2">
    <w:name w:val="gap-cell2"/>
    <w:basedOn w:val="DefaultParagraphFont"/>
  </w:style>
  <w:style w:type="character" w:customStyle="1" w:styleId="container5">
    <w:name w:val="container5"/>
    <w:basedOn w:val="DefaultParagraphFont"/>
  </w:style>
  <w:style w:type="table" w:customStyle="1" w:styleId="skn-mlo7refr-secheading">
    <w:name w:val="skn-mlo7_refr-sec_heading"/>
    <w:basedOn w:val="TableNormal"/>
    <w:tblPr/>
  </w:style>
  <w:style w:type="character" w:customStyle="1" w:styleId="skn-mlo7refr-secparagraphnth-last-child2">
    <w:name w:val="skn-mlo7_refr-sec_paragraph_nth-last-child(2)"/>
    <w:basedOn w:val="DefaultParagraphFont"/>
  </w:style>
  <w:style w:type="paragraph" w:customStyle="1" w:styleId="skn-mlo7parentcontainer4singlecolumn">
    <w:name w:val="skn-mlo7_parentcontainer4_singlecolumn"/>
    <w:basedOn w:val="Normal"/>
  </w:style>
  <w:style w:type="character" w:customStyle="1" w:styleId="skn-mlo7refr-secsinglecolumnspannth-last-child1">
    <w:name w:val="skn-mlo7_refr-sec_singlecolumn_span_nth-last-child(1)"/>
    <w:basedOn w:val="DefaultParagraphFont"/>
  </w:style>
  <w:style w:type="paragraph" w:customStyle="1" w:styleId="skn-mlo7refr-secsinglecolumnspannth-last-child1Paragraph">
    <w:name w:val="skn-mlo7_refr-sec_singlecolumn_span_nth-last-child(1) Paragraph"/>
    <w:basedOn w:val="Normal"/>
  </w:style>
  <w:style w:type="character" w:customStyle="1" w:styleId="skn-mlo7reln-txt-gap">
    <w:name w:val="skn-mlo7_reln-txt-gap"/>
    <w:basedOn w:val="DefaultParagraphFont"/>
    <w:rPr>
      <w:rFonts w:ascii="Arial" w:eastAsia="Arial" w:hAnsi="Arial" w:cs="Arial"/>
      <w:color w:val="929CA4"/>
      <w:sz w:val="20"/>
      <w:szCs w:val="20"/>
    </w:rPr>
  </w:style>
  <w:style w:type="character" w:customStyle="1" w:styleId="skn-mlo7refr-secsinglecolumnicon-svg">
    <w:name w:val="skn-mlo7_refr-sec_singlecolumn_icon-svg"/>
    <w:basedOn w:val="DefaultParagraphFont"/>
  </w:style>
  <w:style w:type="character" w:customStyle="1" w:styleId="skn-mlo7refr-secico-txt">
    <w:name w:val="skn-mlo7_refr-sec_ico-txt"/>
    <w:basedOn w:val="DefaultParagraphFont"/>
  </w:style>
  <w:style w:type="table" w:customStyle="1" w:styleId="skn-mlo7refr-secicon-row">
    <w:name w:val="skn-mlo7_refr-sec_icon-row"/>
    <w:basedOn w:val="TableNormal"/>
    <w:tblPr/>
  </w:style>
  <w:style w:type="table" w:customStyle="1" w:styleId="skn-mlo7refr-secsinglecolumnspannth-last-child1Table">
    <w:name w:val="skn-mlo7_refr-sec_singlecolumn_span_nth-last-child(1) Table"/>
    <w:basedOn w:val="TableNormal"/>
    <w:tblPr/>
  </w:style>
  <w:style w:type="paragraph" w:customStyle="1" w:styleId="skn-mlo7refr-secparagraphnth-last-child2Paragraph">
    <w:name w:val="skn-mlo7_refr-sec_paragraph_nth-last-child(2) Paragraph"/>
    <w:basedOn w:val="Normal"/>
  </w:style>
  <w:style w:type="character" w:customStyle="1" w:styleId="skn-mlo7refr-secparagraphnth-last-child1">
    <w:name w:val="skn-mlo7_refr-sec_paragraph_nth-last-child(1)"/>
    <w:basedOn w:val="DefaultParagraphFont"/>
  </w:style>
  <w:style w:type="paragraph" w:customStyle="1" w:styleId="skn-mlo7refr-secparagraphnth-last-child1Paragraph">
    <w:name w:val="skn-mlo7_refr-sec_paragraph_nth-last-child(1) Paragraph"/>
    <w:basedOn w:val="Normal"/>
  </w:style>
  <w:style w:type="table" w:customStyle="1" w:styleId="sectionrefr-secrefparatable">
    <w:name w:val="section_refr-sec_refparatable"/>
    <w:basedOn w:val="TableNormal"/>
    <w:tblPr/>
  </w:style>
  <w:style w:type="paragraph" w:customStyle="1" w:styleId="gap-cell2Paragraph">
    <w:name w:val="gap-cell2 Paragraph"/>
    <w:basedOn w:val="Normal"/>
  </w:style>
  <w:style w:type="table" w:customStyle="1" w:styleId="parentcontainer4">
    <w:name w:val="parentcontainer4"/>
    <w:basedOn w:val="TableNormal"/>
    <w:tblPr/>
  </w:style>
  <w:style w:type="character" w:styleId="Hyperlink">
    <w:name w:val="Hyperlink"/>
    <w:basedOn w:val="DefaultParagraphFont"/>
    <w:uiPriority w:val="99"/>
    <w:unhideWhenUsed/>
    <w:rsid w:val="008E5EB2"/>
    <w:rPr>
      <w:color w:val="0000FF" w:themeColor="hyperlink"/>
      <w:u w:val="single"/>
    </w:rPr>
  </w:style>
  <w:style w:type="character" w:styleId="UnresolvedMention">
    <w:name w:val="Unresolved Mention"/>
    <w:basedOn w:val="DefaultParagraphFont"/>
    <w:uiPriority w:val="99"/>
    <w:semiHidden/>
    <w:unhideWhenUsed/>
    <w:rsid w:val="008E5EB2"/>
    <w:rPr>
      <w:color w:val="605E5C"/>
      <w:shd w:val="clear" w:color="auto" w:fill="E1DFDD"/>
    </w:rPr>
  </w:style>
  <w:style w:type="paragraph" w:styleId="Header">
    <w:name w:val="header"/>
    <w:basedOn w:val="Normal"/>
    <w:link w:val="HeaderChar"/>
    <w:uiPriority w:val="99"/>
    <w:unhideWhenUsed/>
    <w:rsid w:val="001403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3EB"/>
    <w:rPr>
      <w:sz w:val="24"/>
      <w:szCs w:val="24"/>
    </w:rPr>
  </w:style>
  <w:style w:type="paragraph" w:styleId="Footer">
    <w:name w:val="footer"/>
    <w:basedOn w:val="Normal"/>
    <w:link w:val="FooterChar"/>
    <w:uiPriority w:val="99"/>
    <w:unhideWhenUsed/>
    <w:rsid w:val="001403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3E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476115">
      <w:bodyDiv w:val="1"/>
      <w:marLeft w:val="0"/>
      <w:marRight w:val="0"/>
      <w:marTop w:val="0"/>
      <w:marBottom w:val="0"/>
      <w:divBdr>
        <w:top w:val="none" w:sz="0" w:space="0" w:color="auto"/>
        <w:left w:val="none" w:sz="0" w:space="0" w:color="auto"/>
        <w:bottom w:val="none" w:sz="0" w:space="0" w:color="auto"/>
        <w:right w:val="none" w:sz="0" w:space="0" w:color="auto"/>
      </w:divBdr>
    </w:div>
    <w:div w:id="18577664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262</Words>
  <Characters>1499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Kesie Kiese Mbutu</vt:lpstr>
    </vt:vector>
  </TitlesOfParts>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Kesie Kiese Mbutu</dc:title>
  <cp:lastModifiedBy>Kesie Kiese Mbutu</cp:lastModifiedBy>
  <cp:revision>3</cp:revision>
  <cp:lastPrinted>2026-10-19T21:00:00Z</cp:lastPrinted>
  <dcterms:created xsi:type="dcterms:W3CDTF">2026-10-19T21:01:00Z</dcterms:created>
  <dcterms:modified xsi:type="dcterms:W3CDTF">2026-10-19T21:03:00Z</dcterms:modified>
</cp:coreProperties>
</file>